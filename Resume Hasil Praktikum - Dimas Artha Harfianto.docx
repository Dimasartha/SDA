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4845E" w14:textId="00EF6682" w:rsidR="0002113E" w:rsidRPr="00AB49F5" w:rsidRDefault="00BC2A18" w:rsidP="00C02987">
      <w:pPr>
        <w:spacing w:before="29" w:line="276" w:lineRule="auto"/>
        <w:ind w:left="2160" w:right="2463"/>
        <w:jc w:val="center"/>
        <w:rPr>
          <w:b/>
          <w:sz w:val="44"/>
          <w:szCs w:val="44"/>
        </w:rPr>
      </w:pPr>
      <w:r>
        <w:rPr>
          <w:b/>
          <w:spacing w:val="-1"/>
          <w:sz w:val="44"/>
          <w:szCs w:val="44"/>
        </w:rPr>
        <w:t>Resume</w:t>
      </w:r>
      <w:r w:rsidR="00A90712">
        <w:rPr>
          <w:b/>
          <w:spacing w:val="-1"/>
          <w:sz w:val="44"/>
          <w:szCs w:val="44"/>
        </w:rPr>
        <w:t xml:space="preserve"> </w:t>
      </w:r>
      <w:proofErr w:type="spellStart"/>
      <w:r w:rsidR="00A90712">
        <w:rPr>
          <w:b/>
          <w:spacing w:val="-1"/>
          <w:sz w:val="44"/>
          <w:szCs w:val="44"/>
        </w:rPr>
        <w:t>Praktikum</w:t>
      </w:r>
      <w:proofErr w:type="spellEnd"/>
      <w:r w:rsidR="00A90712">
        <w:rPr>
          <w:b/>
          <w:spacing w:val="-1"/>
          <w:sz w:val="44"/>
          <w:szCs w:val="44"/>
        </w:rPr>
        <w:t xml:space="preserve"> </w:t>
      </w:r>
      <w:r>
        <w:rPr>
          <w:b/>
          <w:spacing w:val="-1"/>
          <w:sz w:val="44"/>
          <w:szCs w:val="44"/>
        </w:rPr>
        <w:t>Studi Kasus 5</w:t>
      </w:r>
    </w:p>
    <w:p w14:paraId="44E6AE7D" w14:textId="77777777" w:rsidR="0002113E" w:rsidRPr="00AB49F5" w:rsidRDefault="0002113E" w:rsidP="00C02987">
      <w:pPr>
        <w:spacing w:before="9" w:line="276" w:lineRule="auto"/>
        <w:rPr>
          <w:sz w:val="15"/>
          <w:szCs w:val="15"/>
        </w:rPr>
      </w:pPr>
    </w:p>
    <w:p w14:paraId="60C0CEEB" w14:textId="77777777" w:rsidR="0002113E" w:rsidRPr="00AB49F5" w:rsidRDefault="0002113E" w:rsidP="00C02987">
      <w:pPr>
        <w:spacing w:line="276" w:lineRule="auto"/>
      </w:pPr>
    </w:p>
    <w:p w14:paraId="5FCF0195" w14:textId="77777777" w:rsidR="0002113E" w:rsidRPr="00AB49F5" w:rsidRDefault="0002113E" w:rsidP="00C02987">
      <w:pPr>
        <w:spacing w:line="276" w:lineRule="auto"/>
      </w:pPr>
    </w:p>
    <w:p w14:paraId="237CA6C5" w14:textId="77777777" w:rsidR="0002113E" w:rsidRPr="00AB49F5" w:rsidRDefault="0002113E" w:rsidP="00C02987">
      <w:pPr>
        <w:spacing w:line="276" w:lineRule="auto"/>
      </w:pPr>
    </w:p>
    <w:p w14:paraId="00168DCA" w14:textId="77777777" w:rsidR="0002113E" w:rsidRPr="00AB49F5" w:rsidRDefault="0002113E" w:rsidP="00C02987">
      <w:pPr>
        <w:spacing w:line="276" w:lineRule="auto"/>
      </w:pPr>
    </w:p>
    <w:p w14:paraId="7C4A3706" w14:textId="77777777" w:rsidR="0002113E" w:rsidRPr="00AB49F5" w:rsidRDefault="0002113E" w:rsidP="00C02987">
      <w:pPr>
        <w:spacing w:line="276" w:lineRule="auto"/>
      </w:pPr>
    </w:p>
    <w:p w14:paraId="462DEDAC" w14:textId="77777777" w:rsidR="0002113E" w:rsidRPr="00AB49F5" w:rsidRDefault="0002113E" w:rsidP="00C02987">
      <w:pPr>
        <w:spacing w:line="276" w:lineRule="auto"/>
      </w:pPr>
    </w:p>
    <w:p w14:paraId="6B03B6C6" w14:textId="77777777" w:rsidR="0002113E" w:rsidRPr="00AB49F5" w:rsidRDefault="0002113E" w:rsidP="00C02987">
      <w:pPr>
        <w:spacing w:line="276" w:lineRule="auto"/>
      </w:pPr>
    </w:p>
    <w:p w14:paraId="0887BB3A" w14:textId="77777777" w:rsidR="0002113E" w:rsidRPr="00AB49F5" w:rsidRDefault="0002113E" w:rsidP="00C02987">
      <w:pPr>
        <w:spacing w:line="276" w:lineRule="auto"/>
      </w:pPr>
    </w:p>
    <w:p w14:paraId="5A2645C2" w14:textId="77777777" w:rsidR="0002113E" w:rsidRPr="00AB49F5" w:rsidRDefault="0002113E" w:rsidP="00C02987">
      <w:pPr>
        <w:spacing w:line="276" w:lineRule="auto"/>
      </w:pPr>
    </w:p>
    <w:p w14:paraId="094F0B55" w14:textId="77777777" w:rsidR="0002113E" w:rsidRPr="00AB49F5" w:rsidRDefault="0002113E" w:rsidP="00C02987">
      <w:pPr>
        <w:spacing w:line="276" w:lineRule="auto"/>
      </w:pPr>
    </w:p>
    <w:p w14:paraId="387265EA" w14:textId="77777777" w:rsidR="0002113E" w:rsidRPr="00AB49F5" w:rsidRDefault="0002113E" w:rsidP="00C02987">
      <w:pPr>
        <w:spacing w:line="276" w:lineRule="auto"/>
      </w:pPr>
    </w:p>
    <w:p w14:paraId="17BC9807" w14:textId="77777777" w:rsidR="0002113E" w:rsidRPr="00AB49F5" w:rsidRDefault="0002113E" w:rsidP="00C02987">
      <w:pPr>
        <w:spacing w:line="276" w:lineRule="auto"/>
      </w:pPr>
    </w:p>
    <w:p w14:paraId="39210C1A" w14:textId="77777777" w:rsidR="0002113E" w:rsidRPr="00AB49F5" w:rsidRDefault="0002113E" w:rsidP="00C02987">
      <w:pPr>
        <w:spacing w:line="276" w:lineRule="auto"/>
      </w:pPr>
    </w:p>
    <w:p w14:paraId="43DA06D4" w14:textId="77777777" w:rsidR="0002113E" w:rsidRPr="00AB49F5" w:rsidRDefault="00000000" w:rsidP="00C02987">
      <w:pPr>
        <w:spacing w:line="276" w:lineRule="auto"/>
        <w:ind w:left="1651"/>
      </w:pPr>
      <w:r>
        <w:pict w14:anchorId="3B8F34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5" type="#_x0000_t75" style="position:absolute;left:0;text-align:left;margin-left:324pt;margin-top:.25pt;width:122.2pt;height:178.45pt;z-index:-251658752;mso-position-horizontal-relative:page">
            <v:imagedata r:id="rId8" o:title=""/>
            <w10:wrap anchorx="page"/>
          </v:shape>
        </w:pict>
      </w:r>
      <w:r>
        <w:pict w14:anchorId="7FE1EC28">
          <v:shape id="_x0000_i1025" type="#_x0000_t75" style="width:124.75pt;height:171.65pt">
            <v:imagedata r:id="rId9" o:title=""/>
          </v:shape>
        </w:pict>
      </w:r>
    </w:p>
    <w:p w14:paraId="1E44D480" w14:textId="77777777" w:rsidR="0002113E" w:rsidRPr="00AB49F5" w:rsidRDefault="0002113E" w:rsidP="00C02987">
      <w:pPr>
        <w:spacing w:line="276" w:lineRule="auto"/>
      </w:pPr>
    </w:p>
    <w:p w14:paraId="5198F20A" w14:textId="77777777" w:rsidR="0002113E" w:rsidRPr="00AB49F5" w:rsidRDefault="0002113E" w:rsidP="00C02987">
      <w:pPr>
        <w:spacing w:line="276" w:lineRule="auto"/>
      </w:pPr>
    </w:p>
    <w:p w14:paraId="738A44AB" w14:textId="77777777" w:rsidR="0002113E" w:rsidRPr="00AB49F5" w:rsidRDefault="0002113E" w:rsidP="00C02987">
      <w:pPr>
        <w:spacing w:line="276" w:lineRule="auto"/>
      </w:pPr>
    </w:p>
    <w:p w14:paraId="1A794890" w14:textId="77777777" w:rsidR="0002113E" w:rsidRPr="00AB49F5" w:rsidRDefault="0002113E" w:rsidP="00C02987">
      <w:pPr>
        <w:spacing w:line="276" w:lineRule="auto"/>
      </w:pPr>
    </w:p>
    <w:p w14:paraId="39E17A47" w14:textId="77777777" w:rsidR="0002113E" w:rsidRPr="00AB49F5" w:rsidRDefault="0002113E" w:rsidP="00C02987">
      <w:pPr>
        <w:spacing w:line="276" w:lineRule="auto"/>
      </w:pPr>
    </w:p>
    <w:p w14:paraId="1A1CD7F4" w14:textId="77777777" w:rsidR="0002113E" w:rsidRPr="00AB49F5" w:rsidRDefault="0002113E" w:rsidP="00C02987">
      <w:pPr>
        <w:spacing w:line="276" w:lineRule="auto"/>
      </w:pPr>
    </w:p>
    <w:p w14:paraId="5F955D2B" w14:textId="77777777" w:rsidR="0002113E" w:rsidRPr="00AB49F5" w:rsidRDefault="0002113E" w:rsidP="00C02987">
      <w:pPr>
        <w:spacing w:line="276" w:lineRule="auto"/>
      </w:pPr>
    </w:p>
    <w:p w14:paraId="0E1610D9" w14:textId="77777777" w:rsidR="0002113E" w:rsidRPr="00AB49F5" w:rsidRDefault="0002113E" w:rsidP="00C02987">
      <w:pPr>
        <w:spacing w:line="276" w:lineRule="auto"/>
      </w:pPr>
    </w:p>
    <w:p w14:paraId="27654A90" w14:textId="77777777" w:rsidR="0002113E" w:rsidRPr="00AB49F5" w:rsidRDefault="0002113E" w:rsidP="00C02987">
      <w:pPr>
        <w:spacing w:before="5" w:line="276" w:lineRule="auto"/>
        <w:rPr>
          <w:szCs w:val="24"/>
        </w:rPr>
      </w:pPr>
    </w:p>
    <w:p w14:paraId="73EA4BCE" w14:textId="60830DAB" w:rsidR="0002113E" w:rsidRPr="00AB49F5" w:rsidRDefault="00AA4BB9" w:rsidP="00C02987">
      <w:pPr>
        <w:spacing w:before="29" w:line="276" w:lineRule="auto"/>
        <w:ind w:left="3128" w:right="2408"/>
        <w:jc w:val="center"/>
        <w:rPr>
          <w:szCs w:val="24"/>
        </w:rPr>
      </w:pPr>
      <w:r w:rsidRPr="00AB49F5">
        <w:rPr>
          <w:spacing w:val="-3"/>
          <w:szCs w:val="24"/>
        </w:rPr>
        <w:t>Na</w:t>
      </w:r>
      <w:r w:rsidRPr="00AB49F5">
        <w:rPr>
          <w:spacing w:val="-2"/>
          <w:szCs w:val="24"/>
        </w:rPr>
        <w:t>m</w:t>
      </w:r>
      <w:r w:rsidRPr="00AB49F5">
        <w:rPr>
          <w:szCs w:val="24"/>
        </w:rPr>
        <w:t>a:</w:t>
      </w:r>
      <w:r w:rsidRPr="00AB49F5">
        <w:rPr>
          <w:spacing w:val="3"/>
          <w:szCs w:val="24"/>
        </w:rPr>
        <w:t xml:space="preserve"> </w:t>
      </w:r>
      <w:r w:rsidRPr="00AB49F5">
        <w:rPr>
          <w:szCs w:val="24"/>
        </w:rPr>
        <w:t>D</w:t>
      </w:r>
      <w:r w:rsidRPr="00AB49F5">
        <w:rPr>
          <w:spacing w:val="-2"/>
          <w:szCs w:val="24"/>
        </w:rPr>
        <w:t>i</w:t>
      </w:r>
      <w:r w:rsidRPr="00AB49F5">
        <w:rPr>
          <w:szCs w:val="24"/>
        </w:rPr>
        <w:t>mas</w:t>
      </w:r>
      <w:r w:rsidRPr="00AB49F5">
        <w:rPr>
          <w:spacing w:val="-12"/>
          <w:szCs w:val="24"/>
        </w:rPr>
        <w:t xml:space="preserve"> </w:t>
      </w:r>
      <w:r w:rsidRPr="00AB49F5">
        <w:rPr>
          <w:szCs w:val="24"/>
        </w:rPr>
        <w:t>A</w:t>
      </w:r>
      <w:r w:rsidRPr="00AB49F5">
        <w:rPr>
          <w:spacing w:val="-6"/>
          <w:szCs w:val="24"/>
        </w:rPr>
        <w:t>r</w:t>
      </w:r>
      <w:r w:rsidRPr="00AB49F5">
        <w:rPr>
          <w:szCs w:val="24"/>
        </w:rPr>
        <w:t>tha</w:t>
      </w:r>
      <w:r w:rsidRPr="00AB49F5">
        <w:rPr>
          <w:spacing w:val="-3"/>
          <w:szCs w:val="24"/>
        </w:rPr>
        <w:t xml:space="preserve"> </w:t>
      </w:r>
      <w:proofErr w:type="spellStart"/>
      <w:r w:rsidRPr="00AB49F5">
        <w:rPr>
          <w:szCs w:val="24"/>
        </w:rPr>
        <w:t>H</w:t>
      </w:r>
      <w:r w:rsidRPr="00AB49F5">
        <w:rPr>
          <w:spacing w:val="-1"/>
          <w:szCs w:val="24"/>
        </w:rPr>
        <w:t>arf</w:t>
      </w:r>
      <w:r w:rsidRPr="00AB49F5">
        <w:rPr>
          <w:szCs w:val="24"/>
        </w:rPr>
        <w:t>i</w:t>
      </w:r>
      <w:r w:rsidRPr="00AB49F5">
        <w:rPr>
          <w:spacing w:val="-1"/>
          <w:szCs w:val="24"/>
        </w:rPr>
        <w:t>a</w:t>
      </w:r>
      <w:r w:rsidRPr="00AB49F5">
        <w:rPr>
          <w:spacing w:val="-2"/>
          <w:szCs w:val="24"/>
        </w:rPr>
        <w:t>n</w:t>
      </w:r>
      <w:r w:rsidRPr="00AB49F5">
        <w:rPr>
          <w:szCs w:val="24"/>
        </w:rPr>
        <w:t>to</w:t>
      </w:r>
      <w:proofErr w:type="spellEnd"/>
    </w:p>
    <w:p w14:paraId="7E6B0156" w14:textId="77777777" w:rsidR="0002113E" w:rsidRPr="00AB49F5" w:rsidRDefault="0002113E" w:rsidP="00C02987">
      <w:pPr>
        <w:spacing w:line="276" w:lineRule="auto"/>
        <w:rPr>
          <w:sz w:val="18"/>
          <w:szCs w:val="18"/>
        </w:rPr>
      </w:pPr>
    </w:p>
    <w:p w14:paraId="6A1F48D6" w14:textId="6CE3201B" w:rsidR="0002113E" w:rsidRPr="00AB49F5" w:rsidRDefault="00AA4BB9" w:rsidP="00C02987">
      <w:pPr>
        <w:spacing w:line="276" w:lineRule="auto"/>
        <w:ind w:left="3647" w:right="2929"/>
        <w:jc w:val="center"/>
        <w:rPr>
          <w:szCs w:val="24"/>
        </w:rPr>
      </w:pPr>
      <w:r w:rsidRPr="00AB49F5">
        <w:rPr>
          <w:spacing w:val="2"/>
          <w:szCs w:val="24"/>
        </w:rPr>
        <w:t>N</w:t>
      </w:r>
      <w:r w:rsidRPr="00AB49F5">
        <w:rPr>
          <w:spacing w:val="-6"/>
          <w:szCs w:val="24"/>
        </w:rPr>
        <w:t>I</w:t>
      </w:r>
      <w:r w:rsidRPr="00AB49F5">
        <w:rPr>
          <w:szCs w:val="24"/>
        </w:rPr>
        <w:t>M:</w:t>
      </w:r>
      <w:r w:rsidRPr="00AB49F5">
        <w:rPr>
          <w:spacing w:val="3"/>
          <w:szCs w:val="24"/>
        </w:rPr>
        <w:t xml:space="preserve"> </w:t>
      </w:r>
      <w:r w:rsidRPr="00AB49F5">
        <w:rPr>
          <w:szCs w:val="24"/>
        </w:rPr>
        <w:t>241524009</w:t>
      </w:r>
    </w:p>
    <w:p w14:paraId="4D3A18AD" w14:textId="77777777" w:rsidR="0002113E" w:rsidRPr="00AB49F5" w:rsidRDefault="0002113E" w:rsidP="00C02987">
      <w:pPr>
        <w:spacing w:line="276" w:lineRule="auto"/>
        <w:rPr>
          <w:sz w:val="18"/>
          <w:szCs w:val="18"/>
        </w:rPr>
      </w:pPr>
    </w:p>
    <w:p w14:paraId="48D18402" w14:textId="3724C517" w:rsidR="0002113E" w:rsidRPr="00AB49F5" w:rsidRDefault="00AA4BB9" w:rsidP="00C02987">
      <w:pPr>
        <w:spacing w:line="276" w:lineRule="auto"/>
        <w:ind w:left="2872" w:right="2142"/>
        <w:jc w:val="center"/>
        <w:rPr>
          <w:szCs w:val="24"/>
        </w:rPr>
        <w:sectPr w:rsidR="0002113E" w:rsidRPr="00AB49F5" w:rsidSect="00400EFD">
          <w:type w:val="continuous"/>
          <w:pgSz w:w="11940" w:h="16860"/>
          <w:pgMar w:top="1440" w:right="1440" w:bottom="1440" w:left="1440" w:header="720" w:footer="720" w:gutter="0"/>
          <w:cols w:space="720"/>
          <w:docGrid w:linePitch="272"/>
        </w:sectPr>
      </w:pPr>
      <w:proofErr w:type="spellStart"/>
      <w:r w:rsidRPr="00AB49F5">
        <w:rPr>
          <w:spacing w:val="-3"/>
          <w:szCs w:val="24"/>
        </w:rPr>
        <w:t>Ke</w:t>
      </w:r>
      <w:r w:rsidRPr="00AB49F5">
        <w:rPr>
          <w:spacing w:val="-2"/>
          <w:szCs w:val="24"/>
        </w:rPr>
        <w:t>l</w:t>
      </w:r>
      <w:r w:rsidRPr="00AB49F5">
        <w:rPr>
          <w:spacing w:val="-1"/>
          <w:szCs w:val="24"/>
        </w:rPr>
        <w:t>a</w:t>
      </w:r>
      <w:r w:rsidRPr="00AB49F5">
        <w:rPr>
          <w:szCs w:val="24"/>
        </w:rPr>
        <w:t>s</w:t>
      </w:r>
      <w:proofErr w:type="spellEnd"/>
      <w:r w:rsidRPr="00AB49F5">
        <w:rPr>
          <w:szCs w:val="24"/>
        </w:rPr>
        <w:t>: 1A</w:t>
      </w:r>
      <w:r w:rsidRPr="00AB49F5">
        <w:rPr>
          <w:spacing w:val="-19"/>
          <w:szCs w:val="24"/>
        </w:rPr>
        <w:t xml:space="preserve"> </w:t>
      </w:r>
      <w:r w:rsidRPr="00AB49F5">
        <w:rPr>
          <w:szCs w:val="24"/>
        </w:rPr>
        <w:t>–</w:t>
      </w:r>
      <w:r w:rsidRPr="00AB49F5">
        <w:rPr>
          <w:spacing w:val="2"/>
          <w:szCs w:val="24"/>
        </w:rPr>
        <w:t xml:space="preserve"> </w:t>
      </w:r>
      <w:r w:rsidRPr="00AB49F5">
        <w:rPr>
          <w:spacing w:val="-3"/>
          <w:szCs w:val="24"/>
        </w:rPr>
        <w:t>D</w:t>
      </w:r>
      <w:r w:rsidRPr="00AB49F5">
        <w:rPr>
          <w:szCs w:val="24"/>
        </w:rPr>
        <w:t>4</w:t>
      </w:r>
      <w:r w:rsidRPr="00AB49F5">
        <w:rPr>
          <w:spacing w:val="-9"/>
          <w:szCs w:val="24"/>
        </w:rPr>
        <w:t xml:space="preserve"> </w:t>
      </w:r>
      <w:r w:rsidRPr="00AB49F5">
        <w:rPr>
          <w:szCs w:val="24"/>
        </w:rPr>
        <w:t>T</w:t>
      </w:r>
      <w:r w:rsidRPr="00AB49F5">
        <w:rPr>
          <w:spacing w:val="-1"/>
          <w:szCs w:val="24"/>
        </w:rPr>
        <w:t>e</w:t>
      </w:r>
      <w:r w:rsidRPr="00AB49F5">
        <w:rPr>
          <w:spacing w:val="-2"/>
          <w:szCs w:val="24"/>
        </w:rPr>
        <w:t>kn</w:t>
      </w:r>
      <w:r w:rsidRPr="00AB49F5">
        <w:rPr>
          <w:szCs w:val="24"/>
        </w:rPr>
        <w:t>ik</w:t>
      </w:r>
      <w:r w:rsidRPr="00AB49F5">
        <w:rPr>
          <w:spacing w:val="5"/>
          <w:szCs w:val="24"/>
        </w:rPr>
        <w:t xml:space="preserve"> </w:t>
      </w:r>
      <w:proofErr w:type="spellStart"/>
      <w:r w:rsidRPr="00AB49F5">
        <w:rPr>
          <w:spacing w:val="-3"/>
          <w:szCs w:val="24"/>
        </w:rPr>
        <w:t>I</w:t>
      </w:r>
      <w:r w:rsidRPr="00AB49F5">
        <w:rPr>
          <w:szCs w:val="24"/>
        </w:rPr>
        <w:t>nf</w:t>
      </w:r>
      <w:r w:rsidRPr="00AB49F5">
        <w:rPr>
          <w:spacing w:val="-1"/>
          <w:szCs w:val="24"/>
        </w:rPr>
        <w:t>o</w:t>
      </w:r>
      <w:r w:rsidRPr="00AB49F5">
        <w:rPr>
          <w:spacing w:val="-6"/>
          <w:szCs w:val="24"/>
        </w:rPr>
        <w:t>r</w:t>
      </w:r>
      <w:r w:rsidRPr="00AB49F5">
        <w:rPr>
          <w:szCs w:val="24"/>
        </w:rPr>
        <w:t>m</w:t>
      </w:r>
      <w:r w:rsidRPr="00AB49F5">
        <w:rPr>
          <w:spacing w:val="-1"/>
          <w:szCs w:val="24"/>
        </w:rPr>
        <w:t>a</w:t>
      </w:r>
      <w:r w:rsidRPr="00AB49F5">
        <w:rPr>
          <w:spacing w:val="-2"/>
          <w:szCs w:val="24"/>
        </w:rPr>
        <w:t>t</w:t>
      </w:r>
      <w:r w:rsidRPr="00AB49F5">
        <w:rPr>
          <w:szCs w:val="24"/>
        </w:rPr>
        <w:t>ik</w:t>
      </w:r>
      <w:r w:rsidR="0089568B">
        <w:rPr>
          <w:szCs w:val="24"/>
        </w:rPr>
        <w:t>a</w:t>
      </w:r>
      <w:proofErr w:type="spellEnd"/>
    </w:p>
    <w:p w14:paraId="2540B1C0" w14:textId="77777777" w:rsidR="0002113E" w:rsidRPr="00AB49F5" w:rsidRDefault="0002113E" w:rsidP="00C02987">
      <w:pPr>
        <w:spacing w:before="9" w:line="276" w:lineRule="auto"/>
        <w:rPr>
          <w:color w:val="365F91"/>
          <w:spacing w:val="1"/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17777763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</w:rPr>
      </w:sdtEndPr>
      <w:sdtContent>
        <w:p w14:paraId="6979E9A4" w14:textId="314028A2" w:rsidR="00F1029B" w:rsidRPr="00AB49F5" w:rsidRDefault="00F1029B" w:rsidP="00C02987">
          <w:pPr>
            <w:pStyle w:val="TOCHeading"/>
            <w:spacing w:line="276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B49F5">
            <w:rPr>
              <w:rFonts w:ascii="Times New Roman" w:hAnsi="Times New Roman" w:cs="Times New Roman"/>
              <w:sz w:val="28"/>
              <w:szCs w:val="28"/>
            </w:rPr>
            <w:t>Daftar Isi</w:t>
          </w:r>
        </w:p>
        <w:p w14:paraId="76CD5FD3" w14:textId="77777777" w:rsidR="00F1029B" w:rsidRPr="00AB49F5" w:rsidRDefault="00F1029B" w:rsidP="00C02987">
          <w:pPr>
            <w:spacing w:line="276" w:lineRule="auto"/>
            <w:rPr>
              <w:sz w:val="28"/>
              <w:szCs w:val="28"/>
            </w:rPr>
          </w:pPr>
        </w:p>
        <w:p w14:paraId="67905748" w14:textId="04F7E1D9" w:rsidR="00C02987" w:rsidRPr="00C02987" w:rsidRDefault="00F1029B" w:rsidP="00C02987">
          <w:pPr>
            <w:pStyle w:val="TOC1"/>
            <w:spacing w:line="276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r w:rsidRPr="00C02987">
            <w:rPr>
              <w:sz w:val="28"/>
              <w:szCs w:val="28"/>
            </w:rPr>
            <w:fldChar w:fldCharType="begin"/>
          </w:r>
          <w:r w:rsidRPr="00C02987">
            <w:rPr>
              <w:sz w:val="28"/>
              <w:szCs w:val="28"/>
            </w:rPr>
            <w:instrText xml:space="preserve"> TOC \o "1-3" \h \z \u </w:instrText>
          </w:r>
          <w:r w:rsidRPr="00C02987">
            <w:rPr>
              <w:sz w:val="28"/>
              <w:szCs w:val="28"/>
            </w:rPr>
            <w:fldChar w:fldCharType="separate"/>
          </w:r>
          <w:hyperlink w:anchor="_Toc194020147" w:history="1">
            <w:r w:rsidR="00C02987" w:rsidRPr="00C02987">
              <w:rPr>
                <w:rStyle w:val="Hyperlink"/>
                <w:noProof/>
                <w:sz w:val="28"/>
                <w:szCs w:val="28"/>
              </w:rPr>
              <w:t>A.</w:t>
            </w:r>
            <w:r w:rsidR="00C02987" w:rsidRPr="00C02987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IN" w:eastAsia="en-IN"/>
                <w14:ligatures w14:val="standardContextual"/>
              </w:rPr>
              <w:tab/>
            </w:r>
            <w:r w:rsidR="00C02987" w:rsidRPr="00C02987">
              <w:rPr>
                <w:rStyle w:val="Hyperlink"/>
                <w:noProof/>
                <w:sz w:val="28"/>
                <w:szCs w:val="28"/>
              </w:rPr>
              <w:t>Progress Penyelesaian Program</w:t>
            </w:r>
            <w:r w:rsidR="00C02987" w:rsidRPr="00C02987">
              <w:rPr>
                <w:noProof/>
                <w:webHidden/>
                <w:sz w:val="28"/>
                <w:szCs w:val="28"/>
              </w:rPr>
              <w:tab/>
            </w:r>
            <w:r w:rsidR="00C02987" w:rsidRPr="00C02987">
              <w:rPr>
                <w:noProof/>
                <w:webHidden/>
                <w:sz w:val="28"/>
                <w:szCs w:val="28"/>
              </w:rPr>
              <w:fldChar w:fldCharType="begin"/>
            </w:r>
            <w:r w:rsidR="00C02987" w:rsidRPr="00C02987">
              <w:rPr>
                <w:noProof/>
                <w:webHidden/>
                <w:sz w:val="28"/>
                <w:szCs w:val="28"/>
              </w:rPr>
              <w:instrText xml:space="preserve"> PAGEREF _Toc194020147 \h </w:instrText>
            </w:r>
            <w:r w:rsidR="00C02987" w:rsidRPr="00C02987">
              <w:rPr>
                <w:noProof/>
                <w:webHidden/>
                <w:sz w:val="28"/>
                <w:szCs w:val="28"/>
              </w:rPr>
            </w:r>
            <w:r w:rsidR="00C02987" w:rsidRPr="00C0298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02987" w:rsidRPr="00C02987">
              <w:rPr>
                <w:noProof/>
                <w:webHidden/>
                <w:sz w:val="28"/>
                <w:szCs w:val="28"/>
              </w:rPr>
              <w:t>2</w:t>
            </w:r>
            <w:r w:rsidR="00C02987" w:rsidRPr="00C0298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714404" w14:textId="3EA78EFB" w:rsidR="00C02987" w:rsidRPr="00C02987" w:rsidRDefault="00C02987" w:rsidP="00C02987">
          <w:pPr>
            <w:pStyle w:val="TOC2"/>
            <w:tabs>
              <w:tab w:val="left" w:pos="720"/>
              <w:tab w:val="right" w:leader="dot" w:pos="9062"/>
            </w:tabs>
            <w:spacing w:line="276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194020148" w:history="1">
            <w:r w:rsidRPr="00C02987">
              <w:rPr>
                <w:rStyle w:val="Hyperlink"/>
                <w:noProof/>
                <w:sz w:val="28"/>
                <w:szCs w:val="28"/>
              </w:rPr>
              <w:t>1.</w:t>
            </w:r>
            <w:r w:rsidRPr="00C02987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IN" w:eastAsia="en-IN"/>
                <w14:ligatures w14:val="standardContextual"/>
              </w:rPr>
              <w:tab/>
            </w:r>
            <w:r w:rsidRPr="00C02987">
              <w:rPr>
                <w:rStyle w:val="Hyperlink"/>
                <w:noProof/>
                <w:sz w:val="28"/>
                <w:szCs w:val="28"/>
              </w:rPr>
              <w:t>Analisis Soal</w:t>
            </w:r>
            <w:r w:rsidRPr="00C02987">
              <w:rPr>
                <w:noProof/>
                <w:webHidden/>
                <w:sz w:val="28"/>
                <w:szCs w:val="28"/>
              </w:rPr>
              <w:tab/>
            </w:r>
            <w:r w:rsidRPr="00C02987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2987">
              <w:rPr>
                <w:noProof/>
                <w:webHidden/>
                <w:sz w:val="28"/>
                <w:szCs w:val="28"/>
              </w:rPr>
              <w:instrText xml:space="preserve"> PAGEREF _Toc194020148 \h </w:instrText>
            </w:r>
            <w:r w:rsidRPr="00C02987">
              <w:rPr>
                <w:noProof/>
                <w:webHidden/>
                <w:sz w:val="28"/>
                <w:szCs w:val="28"/>
              </w:rPr>
            </w:r>
            <w:r w:rsidRPr="00C0298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02987">
              <w:rPr>
                <w:noProof/>
                <w:webHidden/>
                <w:sz w:val="28"/>
                <w:szCs w:val="28"/>
              </w:rPr>
              <w:t>2</w:t>
            </w:r>
            <w:r w:rsidRPr="00C0298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4B25A5" w14:textId="394311AE" w:rsidR="00C02987" w:rsidRPr="00C02987" w:rsidRDefault="00C02987" w:rsidP="00C02987">
          <w:pPr>
            <w:pStyle w:val="TOC2"/>
            <w:tabs>
              <w:tab w:val="left" w:pos="720"/>
              <w:tab w:val="right" w:leader="dot" w:pos="9062"/>
            </w:tabs>
            <w:spacing w:line="276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194020149" w:history="1">
            <w:r w:rsidRPr="00C02987">
              <w:rPr>
                <w:rStyle w:val="Hyperlink"/>
                <w:noProof/>
                <w:sz w:val="28"/>
                <w:szCs w:val="28"/>
              </w:rPr>
              <w:t>2.</w:t>
            </w:r>
            <w:r w:rsidRPr="00C02987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IN" w:eastAsia="en-IN"/>
                <w14:ligatures w14:val="standardContextual"/>
              </w:rPr>
              <w:tab/>
            </w:r>
            <w:r w:rsidRPr="00C02987">
              <w:rPr>
                <w:rStyle w:val="Hyperlink"/>
                <w:noProof/>
                <w:sz w:val="28"/>
                <w:szCs w:val="28"/>
              </w:rPr>
              <w:t>Perancangan Struktur Data</w:t>
            </w:r>
            <w:r w:rsidRPr="00C02987">
              <w:rPr>
                <w:noProof/>
                <w:webHidden/>
                <w:sz w:val="28"/>
                <w:szCs w:val="28"/>
              </w:rPr>
              <w:tab/>
            </w:r>
            <w:r w:rsidRPr="00C02987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2987">
              <w:rPr>
                <w:noProof/>
                <w:webHidden/>
                <w:sz w:val="28"/>
                <w:szCs w:val="28"/>
              </w:rPr>
              <w:instrText xml:space="preserve"> PAGEREF _Toc194020149 \h </w:instrText>
            </w:r>
            <w:r w:rsidRPr="00C02987">
              <w:rPr>
                <w:noProof/>
                <w:webHidden/>
                <w:sz w:val="28"/>
                <w:szCs w:val="28"/>
              </w:rPr>
            </w:r>
            <w:r w:rsidRPr="00C0298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02987">
              <w:rPr>
                <w:noProof/>
                <w:webHidden/>
                <w:sz w:val="28"/>
                <w:szCs w:val="28"/>
              </w:rPr>
              <w:t>3</w:t>
            </w:r>
            <w:r w:rsidRPr="00C0298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EFFCC3" w14:textId="3A4ECE7F" w:rsidR="00C02987" w:rsidRPr="00C02987" w:rsidRDefault="00C02987" w:rsidP="00C02987">
          <w:pPr>
            <w:pStyle w:val="TOC2"/>
            <w:tabs>
              <w:tab w:val="left" w:pos="720"/>
              <w:tab w:val="right" w:leader="dot" w:pos="9062"/>
            </w:tabs>
            <w:spacing w:line="276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194020150" w:history="1">
            <w:r w:rsidRPr="00C02987">
              <w:rPr>
                <w:rStyle w:val="Hyperlink"/>
                <w:noProof/>
                <w:sz w:val="28"/>
                <w:szCs w:val="28"/>
              </w:rPr>
              <w:t>3.</w:t>
            </w:r>
            <w:r w:rsidRPr="00C02987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IN" w:eastAsia="en-IN"/>
                <w14:ligatures w14:val="standardContextual"/>
              </w:rPr>
              <w:tab/>
            </w:r>
            <w:r w:rsidRPr="00C02987">
              <w:rPr>
                <w:rStyle w:val="Hyperlink"/>
                <w:noProof/>
                <w:sz w:val="28"/>
                <w:szCs w:val="28"/>
              </w:rPr>
              <w:t>Implementasi</w:t>
            </w:r>
            <w:r w:rsidRPr="00C02987">
              <w:rPr>
                <w:noProof/>
                <w:webHidden/>
                <w:sz w:val="28"/>
                <w:szCs w:val="28"/>
              </w:rPr>
              <w:tab/>
            </w:r>
            <w:r w:rsidRPr="00C02987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2987">
              <w:rPr>
                <w:noProof/>
                <w:webHidden/>
                <w:sz w:val="28"/>
                <w:szCs w:val="28"/>
              </w:rPr>
              <w:instrText xml:space="preserve"> PAGEREF _Toc194020150 \h </w:instrText>
            </w:r>
            <w:r w:rsidRPr="00C02987">
              <w:rPr>
                <w:noProof/>
                <w:webHidden/>
                <w:sz w:val="28"/>
                <w:szCs w:val="28"/>
              </w:rPr>
            </w:r>
            <w:r w:rsidRPr="00C0298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02987">
              <w:rPr>
                <w:noProof/>
                <w:webHidden/>
                <w:sz w:val="28"/>
                <w:szCs w:val="28"/>
              </w:rPr>
              <w:t>3</w:t>
            </w:r>
            <w:r w:rsidRPr="00C0298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0AC2A" w14:textId="72CA0B5E" w:rsidR="00C02987" w:rsidRPr="00C02987" w:rsidRDefault="00C02987" w:rsidP="00C02987">
          <w:pPr>
            <w:pStyle w:val="TOC2"/>
            <w:tabs>
              <w:tab w:val="left" w:pos="720"/>
              <w:tab w:val="right" w:leader="dot" w:pos="9062"/>
            </w:tabs>
            <w:spacing w:line="276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194020151" w:history="1">
            <w:r w:rsidRPr="00C02987">
              <w:rPr>
                <w:rStyle w:val="Hyperlink"/>
                <w:noProof/>
                <w:sz w:val="28"/>
                <w:szCs w:val="28"/>
              </w:rPr>
              <w:t>4.</w:t>
            </w:r>
            <w:r w:rsidRPr="00C02987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IN" w:eastAsia="en-IN"/>
                <w14:ligatures w14:val="standardContextual"/>
              </w:rPr>
              <w:tab/>
            </w:r>
            <w:r w:rsidRPr="00C02987">
              <w:rPr>
                <w:rStyle w:val="Hyperlink"/>
                <w:noProof/>
                <w:sz w:val="28"/>
                <w:szCs w:val="28"/>
              </w:rPr>
              <w:t>Pengujian dan Debugging jika diperlukan</w:t>
            </w:r>
            <w:r w:rsidRPr="00C02987">
              <w:rPr>
                <w:noProof/>
                <w:webHidden/>
                <w:sz w:val="28"/>
                <w:szCs w:val="28"/>
              </w:rPr>
              <w:tab/>
            </w:r>
            <w:r w:rsidRPr="00C02987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2987">
              <w:rPr>
                <w:noProof/>
                <w:webHidden/>
                <w:sz w:val="28"/>
                <w:szCs w:val="28"/>
              </w:rPr>
              <w:instrText xml:space="preserve"> PAGEREF _Toc194020151 \h </w:instrText>
            </w:r>
            <w:r w:rsidRPr="00C02987">
              <w:rPr>
                <w:noProof/>
                <w:webHidden/>
                <w:sz w:val="28"/>
                <w:szCs w:val="28"/>
              </w:rPr>
            </w:r>
            <w:r w:rsidRPr="00C0298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02987">
              <w:rPr>
                <w:noProof/>
                <w:webHidden/>
                <w:sz w:val="28"/>
                <w:szCs w:val="28"/>
              </w:rPr>
              <w:t>3</w:t>
            </w:r>
            <w:r w:rsidRPr="00C0298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99B39A" w14:textId="1D1F7A32" w:rsidR="00C02987" w:rsidRPr="00C02987" w:rsidRDefault="00C02987" w:rsidP="00C02987">
          <w:pPr>
            <w:pStyle w:val="TOC1"/>
            <w:spacing w:line="276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194020152" w:history="1">
            <w:r w:rsidRPr="00C02987">
              <w:rPr>
                <w:rStyle w:val="Hyperlink"/>
                <w:noProof/>
                <w:sz w:val="28"/>
                <w:szCs w:val="28"/>
              </w:rPr>
              <w:t>B.</w:t>
            </w:r>
            <w:r w:rsidRPr="00C02987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IN" w:eastAsia="en-IN"/>
                <w14:ligatures w14:val="standardContextual"/>
              </w:rPr>
              <w:tab/>
            </w:r>
            <w:r w:rsidRPr="00C02987">
              <w:rPr>
                <w:rStyle w:val="Hyperlink"/>
                <w:noProof/>
                <w:sz w:val="28"/>
                <w:szCs w:val="28"/>
              </w:rPr>
              <w:t>Lesson Learned</w:t>
            </w:r>
            <w:r w:rsidRPr="00C02987">
              <w:rPr>
                <w:noProof/>
                <w:webHidden/>
                <w:sz w:val="28"/>
                <w:szCs w:val="28"/>
              </w:rPr>
              <w:tab/>
            </w:r>
            <w:r w:rsidRPr="00C02987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2987">
              <w:rPr>
                <w:noProof/>
                <w:webHidden/>
                <w:sz w:val="28"/>
                <w:szCs w:val="28"/>
              </w:rPr>
              <w:instrText xml:space="preserve"> PAGEREF _Toc194020152 \h </w:instrText>
            </w:r>
            <w:r w:rsidRPr="00C02987">
              <w:rPr>
                <w:noProof/>
                <w:webHidden/>
                <w:sz w:val="28"/>
                <w:szCs w:val="28"/>
              </w:rPr>
            </w:r>
            <w:r w:rsidRPr="00C0298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02987">
              <w:rPr>
                <w:noProof/>
                <w:webHidden/>
                <w:sz w:val="28"/>
                <w:szCs w:val="28"/>
              </w:rPr>
              <w:t>3</w:t>
            </w:r>
            <w:r w:rsidRPr="00C0298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8C0DD0" w14:textId="5DD36304" w:rsidR="00C02987" w:rsidRPr="00C02987" w:rsidRDefault="00C02987" w:rsidP="00C02987">
          <w:pPr>
            <w:pStyle w:val="TOC1"/>
            <w:spacing w:line="276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194020153" w:history="1">
            <w:r w:rsidRPr="00C02987">
              <w:rPr>
                <w:rStyle w:val="Hyperlink"/>
                <w:noProof/>
                <w:sz w:val="28"/>
                <w:szCs w:val="28"/>
              </w:rPr>
              <w:t>C.</w:t>
            </w:r>
            <w:r w:rsidRPr="00C02987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IN" w:eastAsia="en-IN"/>
                <w14:ligatures w14:val="standardContextual"/>
              </w:rPr>
              <w:tab/>
            </w:r>
            <w:r w:rsidRPr="00C02987">
              <w:rPr>
                <w:rStyle w:val="Hyperlink"/>
                <w:noProof/>
                <w:sz w:val="28"/>
                <w:szCs w:val="28"/>
              </w:rPr>
              <w:t>Kendala dan Solusi</w:t>
            </w:r>
            <w:r w:rsidRPr="00C02987">
              <w:rPr>
                <w:noProof/>
                <w:webHidden/>
                <w:sz w:val="28"/>
                <w:szCs w:val="28"/>
              </w:rPr>
              <w:tab/>
            </w:r>
            <w:r w:rsidRPr="00C02987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2987">
              <w:rPr>
                <w:noProof/>
                <w:webHidden/>
                <w:sz w:val="28"/>
                <w:szCs w:val="28"/>
              </w:rPr>
              <w:instrText xml:space="preserve"> PAGEREF _Toc194020153 \h </w:instrText>
            </w:r>
            <w:r w:rsidRPr="00C02987">
              <w:rPr>
                <w:noProof/>
                <w:webHidden/>
                <w:sz w:val="28"/>
                <w:szCs w:val="28"/>
              </w:rPr>
            </w:r>
            <w:r w:rsidRPr="00C0298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02987">
              <w:rPr>
                <w:noProof/>
                <w:webHidden/>
                <w:sz w:val="28"/>
                <w:szCs w:val="28"/>
              </w:rPr>
              <w:t>3</w:t>
            </w:r>
            <w:r w:rsidRPr="00C0298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FAA97F" w14:textId="55544399" w:rsidR="00C02987" w:rsidRPr="00C02987" w:rsidRDefault="00C02987" w:rsidP="00C02987">
          <w:pPr>
            <w:pStyle w:val="TOC1"/>
            <w:spacing w:line="276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194020154" w:history="1">
            <w:r w:rsidRPr="00C02987">
              <w:rPr>
                <w:rStyle w:val="Hyperlink"/>
                <w:noProof/>
                <w:sz w:val="28"/>
                <w:szCs w:val="28"/>
              </w:rPr>
              <w:t>D.</w:t>
            </w:r>
            <w:r w:rsidRPr="00C02987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IN" w:eastAsia="en-IN"/>
                <w14:ligatures w14:val="standardContextual"/>
              </w:rPr>
              <w:tab/>
            </w:r>
            <w:r w:rsidRPr="00C02987">
              <w:rPr>
                <w:rStyle w:val="Hyperlink"/>
                <w:noProof/>
                <w:sz w:val="28"/>
                <w:szCs w:val="28"/>
              </w:rPr>
              <w:t>Kesimpulan</w:t>
            </w:r>
            <w:r w:rsidRPr="00C02987">
              <w:rPr>
                <w:noProof/>
                <w:webHidden/>
                <w:sz w:val="28"/>
                <w:szCs w:val="28"/>
              </w:rPr>
              <w:tab/>
            </w:r>
            <w:r w:rsidRPr="00C02987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2987">
              <w:rPr>
                <w:noProof/>
                <w:webHidden/>
                <w:sz w:val="28"/>
                <w:szCs w:val="28"/>
              </w:rPr>
              <w:instrText xml:space="preserve"> PAGEREF _Toc194020154 \h </w:instrText>
            </w:r>
            <w:r w:rsidRPr="00C02987">
              <w:rPr>
                <w:noProof/>
                <w:webHidden/>
                <w:sz w:val="28"/>
                <w:szCs w:val="28"/>
              </w:rPr>
            </w:r>
            <w:r w:rsidRPr="00C0298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02987">
              <w:rPr>
                <w:noProof/>
                <w:webHidden/>
                <w:sz w:val="28"/>
                <w:szCs w:val="28"/>
              </w:rPr>
              <w:t>4</w:t>
            </w:r>
            <w:r w:rsidRPr="00C0298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05259A" w14:textId="04454B2D" w:rsidR="00F1029B" w:rsidRPr="00AB49F5" w:rsidRDefault="00F1029B" w:rsidP="00C02987">
          <w:pPr>
            <w:spacing w:line="276" w:lineRule="auto"/>
          </w:pPr>
          <w:r w:rsidRPr="00C02987">
            <w:rPr>
              <w:noProof/>
              <w:sz w:val="28"/>
              <w:szCs w:val="28"/>
            </w:rPr>
            <w:fldChar w:fldCharType="end"/>
          </w:r>
        </w:p>
      </w:sdtContent>
    </w:sdt>
    <w:p w14:paraId="5E91C1EC" w14:textId="77777777" w:rsidR="00F1029B" w:rsidRPr="00AB49F5" w:rsidRDefault="00F1029B" w:rsidP="00C02987">
      <w:pPr>
        <w:spacing w:before="9" w:line="276" w:lineRule="auto"/>
        <w:rPr>
          <w:color w:val="365F91"/>
          <w:spacing w:val="1"/>
          <w:szCs w:val="24"/>
        </w:rPr>
      </w:pPr>
    </w:p>
    <w:p w14:paraId="0098A7BD" w14:textId="77777777" w:rsidR="00F1029B" w:rsidRPr="00AB49F5" w:rsidRDefault="00F1029B" w:rsidP="00C02987">
      <w:pPr>
        <w:spacing w:before="9" w:line="276" w:lineRule="auto"/>
        <w:rPr>
          <w:color w:val="365F91"/>
          <w:spacing w:val="1"/>
          <w:sz w:val="28"/>
          <w:szCs w:val="28"/>
        </w:rPr>
      </w:pPr>
    </w:p>
    <w:p w14:paraId="55876BEE" w14:textId="77777777" w:rsidR="00F1029B" w:rsidRPr="00AB49F5" w:rsidRDefault="00F1029B" w:rsidP="00C02987">
      <w:pPr>
        <w:spacing w:before="9" w:line="276" w:lineRule="auto"/>
        <w:rPr>
          <w:color w:val="365F91"/>
          <w:spacing w:val="1"/>
          <w:sz w:val="28"/>
          <w:szCs w:val="28"/>
        </w:rPr>
      </w:pPr>
    </w:p>
    <w:p w14:paraId="27F6803C" w14:textId="77777777" w:rsidR="003A45FB" w:rsidRDefault="003A45FB" w:rsidP="00C02987">
      <w:pPr>
        <w:spacing w:line="276" w:lineRule="auto"/>
        <w:jc w:val="both"/>
        <w:rPr>
          <w:color w:val="365F91"/>
          <w:spacing w:val="1"/>
          <w:sz w:val="28"/>
          <w:szCs w:val="28"/>
        </w:rPr>
      </w:pPr>
    </w:p>
    <w:p w14:paraId="6E0F3FDE" w14:textId="77777777" w:rsidR="00A47376" w:rsidRDefault="00A47376" w:rsidP="00C02987">
      <w:pPr>
        <w:spacing w:line="276" w:lineRule="auto"/>
        <w:jc w:val="both"/>
        <w:rPr>
          <w:color w:val="365F91"/>
          <w:spacing w:val="1"/>
          <w:sz w:val="28"/>
          <w:szCs w:val="28"/>
        </w:rPr>
      </w:pPr>
    </w:p>
    <w:p w14:paraId="00F7FCEA" w14:textId="77777777" w:rsidR="00A47376" w:rsidRDefault="00A47376" w:rsidP="00C02987">
      <w:pPr>
        <w:spacing w:line="276" w:lineRule="auto"/>
        <w:jc w:val="both"/>
        <w:rPr>
          <w:color w:val="365F91"/>
          <w:spacing w:val="1"/>
          <w:sz w:val="28"/>
          <w:szCs w:val="28"/>
        </w:rPr>
      </w:pPr>
    </w:p>
    <w:p w14:paraId="6FF903B5" w14:textId="77777777" w:rsidR="00A47376" w:rsidRDefault="00A47376" w:rsidP="00C02987">
      <w:pPr>
        <w:spacing w:line="276" w:lineRule="auto"/>
        <w:jc w:val="both"/>
        <w:rPr>
          <w:color w:val="365F91"/>
          <w:spacing w:val="1"/>
          <w:sz w:val="28"/>
          <w:szCs w:val="28"/>
        </w:rPr>
      </w:pPr>
    </w:p>
    <w:p w14:paraId="6933881D" w14:textId="77777777" w:rsidR="00A47376" w:rsidRDefault="00A47376" w:rsidP="00C02987">
      <w:pPr>
        <w:spacing w:line="276" w:lineRule="auto"/>
        <w:jc w:val="both"/>
        <w:rPr>
          <w:color w:val="365F91"/>
          <w:spacing w:val="1"/>
          <w:sz w:val="28"/>
          <w:szCs w:val="28"/>
        </w:rPr>
      </w:pPr>
    </w:p>
    <w:p w14:paraId="1FBA4BF7" w14:textId="77777777" w:rsidR="00A47376" w:rsidRDefault="00A47376" w:rsidP="00C02987">
      <w:pPr>
        <w:spacing w:line="276" w:lineRule="auto"/>
        <w:jc w:val="both"/>
        <w:rPr>
          <w:color w:val="365F91"/>
          <w:spacing w:val="1"/>
          <w:sz w:val="28"/>
          <w:szCs w:val="28"/>
        </w:rPr>
      </w:pPr>
    </w:p>
    <w:p w14:paraId="46D50B33" w14:textId="77777777" w:rsidR="00A47376" w:rsidRDefault="00A47376" w:rsidP="00C02987">
      <w:pPr>
        <w:spacing w:line="276" w:lineRule="auto"/>
        <w:jc w:val="both"/>
        <w:rPr>
          <w:color w:val="365F91"/>
          <w:spacing w:val="1"/>
          <w:sz w:val="28"/>
          <w:szCs w:val="28"/>
        </w:rPr>
      </w:pPr>
    </w:p>
    <w:p w14:paraId="174F14B4" w14:textId="77777777" w:rsidR="00A47376" w:rsidRDefault="00A47376" w:rsidP="00C02987">
      <w:pPr>
        <w:spacing w:line="276" w:lineRule="auto"/>
        <w:jc w:val="both"/>
        <w:rPr>
          <w:color w:val="365F91"/>
          <w:spacing w:val="1"/>
          <w:sz w:val="28"/>
          <w:szCs w:val="28"/>
        </w:rPr>
      </w:pPr>
    </w:p>
    <w:p w14:paraId="7830B85A" w14:textId="77777777" w:rsidR="00A47376" w:rsidRDefault="00A47376" w:rsidP="00C02987">
      <w:pPr>
        <w:spacing w:line="276" w:lineRule="auto"/>
        <w:jc w:val="both"/>
        <w:rPr>
          <w:color w:val="365F91"/>
          <w:spacing w:val="1"/>
          <w:sz w:val="28"/>
          <w:szCs w:val="28"/>
        </w:rPr>
      </w:pPr>
    </w:p>
    <w:p w14:paraId="7CC835E8" w14:textId="77777777" w:rsidR="00A47376" w:rsidRDefault="00A47376" w:rsidP="00C02987">
      <w:pPr>
        <w:spacing w:line="276" w:lineRule="auto"/>
        <w:jc w:val="both"/>
        <w:rPr>
          <w:color w:val="365F91"/>
          <w:spacing w:val="1"/>
          <w:sz w:val="28"/>
          <w:szCs w:val="28"/>
        </w:rPr>
      </w:pPr>
    </w:p>
    <w:p w14:paraId="6551ACB3" w14:textId="77777777" w:rsidR="00A47376" w:rsidRPr="00AB49F5" w:rsidRDefault="00A47376" w:rsidP="00C02987">
      <w:pPr>
        <w:spacing w:line="276" w:lineRule="auto"/>
        <w:jc w:val="both"/>
        <w:rPr>
          <w:szCs w:val="24"/>
        </w:rPr>
      </w:pPr>
    </w:p>
    <w:p w14:paraId="07ADCE95" w14:textId="77777777" w:rsidR="003A45FB" w:rsidRPr="00AB49F5" w:rsidRDefault="003A45FB" w:rsidP="00C02987">
      <w:pPr>
        <w:spacing w:line="276" w:lineRule="auto"/>
        <w:jc w:val="both"/>
        <w:rPr>
          <w:szCs w:val="24"/>
        </w:rPr>
      </w:pPr>
    </w:p>
    <w:p w14:paraId="1879E5E1" w14:textId="77777777" w:rsidR="003A45FB" w:rsidRPr="00AB49F5" w:rsidRDefault="003A45FB" w:rsidP="00C02987">
      <w:pPr>
        <w:spacing w:line="276" w:lineRule="auto"/>
        <w:jc w:val="both"/>
        <w:rPr>
          <w:szCs w:val="24"/>
        </w:rPr>
      </w:pPr>
    </w:p>
    <w:p w14:paraId="174BD061" w14:textId="77777777" w:rsidR="003A45FB" w:rsidRPr="00AB49F5" w:rsidRDefault="003A45FB" w:rsidP="00C02987">
      <w:pPr>
        <w:spacing w:line="276" w:lineRule="auto"/>
        <w:jc w:val="both"/>
        <w:rPr>
          <w:szCs w:val="24"/>
        </w:rPr>
      </w:pPr>
    </w:p>
    <w:p w14:paraId="11205DFB" w14:textId="77777777" w:rsidR="003A45FB" w:rsidRPr="00AB49F5" w:rsidRDefault="003A45FB" w:rsidP="00C02987">
      <w:pPr>
        <w:spacing w:line="276" w:lineRule="auto"/>
        <w:jc w:val="both"/>
        <w:rPr>
          <w:szCs w:val="24"/>
        </w:rPr>
      </w:pPr>
    </w:p>
    <w:p w14:paraId="7A9D505D" w14:textId="5152CA68" w:rsidR="006B0002" w:rsidRDefault="006B0002" w:rsidP="00C02987">
      <w:pPr>
        <w:spacing w:line="276" w:lineRule="auto"/>
        <w:jc w:val="both"/>
        <w:rPr>
          <w:szCs w:val="24"/>
        </w:rPr>
      </w:pPr>
    </w:p>
    <w:p w14:paraId="5110A2B7" w14:textId="3217FD73" w:rsidR="00BC2A18" w:rsidRPr="003411B1" w:rsidRDefault="00BC2A18" w:rsidP="00C02987">
      <w:pPr>
        <w:pStyle w:val="Heading1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0" w:name="_Toc194020147"/>
      <w:r w:rsidRPr="003411B1">
        <w:rPr>
          <w:rFonts w:ascii="Times New Roman" w:hAnsi="Times New Roman" w:cs="Times New Roman"/>
          <w:sz w:val="28"/>
          <w:szCs w:val="28"/>
        </w:rPr>
        <w:lastRenderedPageBreak/>
        <w:t xml:space="preserve">Progress </w:t>
      </w:r>
      <w:proofErr w:type="spellStart"/>
      <w:r w:rsidRPr="003411B1">
        <w:rPr>
          <w:rFonts w:ascii="Times New Roman" w:hAnsi="Times New Roman" w:cs="Times New Roman"/>
          <w:sz w:val="28"/>
          <w:szCs w:val="28"/>
        </w:rPr>
        <w:t>Penyelesaian</w:t>
      </w:r>
      <w:proofErr w:type="spellEnd"/>
      <w:r w:rsidRPr="003411B1">
        <w:rPr>
          <w:rFonts w:ascii="Times New Roman" w:hAnsi="Times New Roman" w:cs="Times New Roman"/>
          <w:sz w:val="28"/>
          <w:szCs w:val="28"/>
        </w:rPr>
        <w:t xml:space="preserve"> Program</w:t>
      </w:r>
      <w:bookmarkEnd w:id="0"/>
    </w:p>
    <w:p w14:paraId="062FF605" w14:textId="694B4152" w:rsidR="00BC2A18" w:rsidRDefault="00BC2A18" w:rsidP="00C02987">
      <w:pPr>
        <w:pStyle w:val="Heading2"/>
        <w:spacing w:line="276" w:lineRule="auto"/>
        <w:rPr>
          <w:rFonts w:ascii="Times New Roman" w:hAnsi="Times New Roman" w:cs="Times New Roman"/>
          <w:i w:val="0"/>
          <w:iCs w:val="0"/>
        </w:rPr>
      </w:pPr>
      <w:bookmarkStart w:id="1" w:name="_Toc194020148"/>
      <w:proofErr w:type="spellStart"/>
      <w:r w:rsidRPr="003411B1">
        <w:rPr>
          <w:rFonts w:ascii="Times New Roman" w:hAnsi="Times New Roman" w:cs="Times New Roman"/>
          <w:i w:val="0"/>
          <w:iCs w:val="0"/>
        </w:rPr>
        <w:t>Analisis</w:t>
      </w:r>
      <w:proofErr w:type="spellEnd"/>
      <w:r w:rsidRPr="003411B1">
        <w:rPr>
          <w:rFonts w:ascii="Times New Roman" w:hAnsi="Times New Roman" w:cs="Times New Roman"/>
          <w:i w:val="0"/>
          <w:iCs w:val="0"/>
        </w:rPr>
        <w:t xml:space="preserve"> Soal</w:t>
      </w:r>
      <w:bookmarkEnd w:id="1"/>
    </w:p>
    <w:p w14:paraId="202D08BD" w14:textId="4B7C95FB" w:rsidR="003411B1" w:rsidRDefault="003411B1" w:rsidP="00C02987">
      <w:pPr>
        <w:pStyle w:val="ListParagraph"/>
        <w:numPr>
          <w:ilvl w:val="0"/>
          <w:numId w:val="63"/>
        </w:numPr>
        <w:spacing w:line="276" w:lineRule="auto"/>
        <w:ind w:left="1800"/>
        <w:jc w:val="both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program </w:t>
      </w:r>
      <w:proofErr w:type="spellStart"/>
      <w:r>
        <w:t>memerlukan</w:t>
      </w:r>
      <w:proofErr w:type="spellEnd"/>
      <w:r>
        <w:t xml:space="preserve"> ADT linked list non-restricted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string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nama </w:t>
      </w:r>
      <w:proofErr w:type="spellStart"/>
      <w:r>
        <w:t>penduduk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kota</w:t>
      </w:r>
      <w:proofErr w:type="spellEnd"/>
      <w:r>
        <w:t>.</w:t>
      </w:r>
    </w:p>
    <w:p w14:paraId="0C7F0B1A" w14:textId="5572DEAB" w:rsidR="003411B1" w:rsidRDefault="003411B1" w:rsidP="00C02987">
      <w:pPr>
        <w:pStyle w:val="ListParagraph"/>
        <w:numPr>
          <w:ilvl w:val="0"/>
          <w:numId w:val="63"/>
        </w:numPr>
        <w:spacing w:line="276" w:lineRule="auto"/>
        <w:ind w:left="1800"/>
        <w:jc w:val="both"/>
      </w:pPr>
      <w:r>
        <w:t xml:space="preserve">Data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minimal 5 </w:t>
      </w:r>
      <w:proofErr w:type="spellStart"/>
      <w:r>
        <w:t>elemen</w:t>
      </w:r>
      <w:proofErr w:type="spellEnd"/>
      <w:r>
        <w:t>.</w:t>
      </w:r>
    </w:p>
    <w:p w14:paraId="00D9A45D" w14:textId="77777777" w:rsidR="003411B1" w:rsidRDefault="003411B1" w:rsidP="00C02987">
      <w:pPr>
        <w:pStyle w:val="ListParagraph"/>
        <w:numPr>
          <w:ilvl w:val="0"/>
          <w:numId w:val="63"/>
        </w:numPr>
        <w:spacing w:line="276" w:lineRule="auto"/>
        <w:ind w:left="1800"/>
        <w:jc w:val="both"/>
      </w:pPr>
      <w:r>
        <w:t xml:space="preserve">Harus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, dan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yang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kota</w:t>
      </w:r>
      <w:proofErr w:type="spellEnd"/>
      <w:r>
        <w:t>.</w:t>
      </w:r>
    </w:p>
    <w:p w14:paraId="045C08A7" w14:textId="77777777" w:rsidR="003411B1" w:rsidRPr="003411B1" w:rsidRDefault="003411B1" w:rsidP="00C02987">
      <w:pPr>
        <w:spacing w:line="276" w:lineRule="auto"/>
        <w:ind w:left="1440"/>
      </w:pPr>
    </w:p>
    <w:p w14:paraId="6E3470FA" w14:textId="418579F8" w:rsidR="00BC2A18" w:rsidRDefault="00BC2A18" w:rsidP="00C02987">
      <w:pPr>
        <w:pStyle w:val="Heading2"/>
        <w:spacing w:line="276" w:lineRule="auto"/>
        <w:rPr>
          <w:rFonts w:ascii="Times New Roman" w:hAnsi="Times New Roman" w:cs="Times New Roman"/>
          <w:i w:val="0"/>
          <w:iCs w:val="0"/>
        </w:rPr>
      </w:pPr>
      <w:bookmarkStart w:id="2" w:name="_Toc194020149"/>
      <w:proofErr w:type="spellStart"/>
      <w:r w:rsidRPr="003411B1">
        <w:rPr>
          <w:rFonts w:ascii="Times New Roman" w:hAnsi="Times New Roman" w:cs="Times New Roman"/>
          <w:i w:val="0"/>
          <w:iCs w:val="0"/>
        </w:rPr>
        <w:t>Perancangan</w:t>
      </w:r>
      <w:proofErr w:type="spellEnd"/>
      <w:r w:rsidRPr="003411B1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411B1">
        <w:rPr>
          <w:rFonts w:ascii="Times New Roman" w:hAnsi="Times New Roman" w:cs="Times New Roman"/>
          <w:i w:val="0"/>
          <w:iCs w:val="0"/>
        </w:rPr>
        <w:t>Struktur</w:t>
      </w:r>
      <w:proofErr w:type="spellEnd"/>
      <w:r w:rsidRPr="003411B1">
        <w:rPr>
          <w:rFonts w:ascii="Times New Roman" w:hAnsi="Times New Roman" w:cs="Times New Roman"/>
          <w:i w:val="0"/>
          <w:iCs w:val="0"/>
        </w:rPr>
        <w:t xml:space="preserve"> Data</w:t>
      </w:r>
      <w:bookmarkEnd w:id="2"/>
    </w:p>
    <w:p w14:paraId="26745169" w14:textId="5618CE75" w:rsidR="003411B1" w:rsidRPr="003411B1" w:rsidRDefault="003411B1" w:rsidP="00C02987">
      <w:pPr>
        <w:pStyle w:val="ListParagraph"/>
        <w:numPr>
          <w:ilvl w:val="0"/>
          <w:numId w:val="64"/>
        </w:numPr>
        <w:spacing w:line="276" w:lineRule="auto"/>
        <w:jc w:val="both"/>
      </w:pPr>
      <w:proofErr w:type="spellStart"/>
      <w:r w:rsidRPr="003411B1">
        <w:t>Membuat</w:t>
      </w:r>
      <w:proofErr w:type="spellEnd"/>
      <w:r w:rsidRPr="003411B1">
        <w:t xml:space="preserve"> ADT Linked List </w:t>
      </w:r>
      <w:proofErr w:type="spellStart"/>
      <w:r w:rsidRPr="003411B1">
        <w:t>dengan</w:t>
      </w:r>
      <w:proofErr w:type="spellEnd"/>
      <w:r w:rsidRPr="003411B1">
        <w:t xml:space="preserve"> </w:t>
      </w:r>
      <w:proofErr w:type="spellStart"/>
      <w:r w:rsidRPr="003411B1">
        <w:t>tipe</w:t>
      </w:r>
      <w:proofErr w:type="spellEnd"/>
      <w:r w:rsidRPr="003411B1">
        <w:t xml:space="preserve"> data string </w:t>
      </w:r>
      <w:proofErr w:type="spellStart"/>
      <w:r w:rsidRPr="003411B1">
        <w:t>untuk</w:t>
      </w:r>
      <w:proofErr w:type="spellEnd"/>
      <w:r w:rsidRPr="003411B1">
        <w:t xml:space="preserve"> </w:t>
      </w:r>
      <w:proofErr w:type="spellStart"/>
      <w:r w:rsidRPr="003411B1">
        <w:t>menyimpan</w:t>
      </w:r>
      <w:proofErr w:type="spellEnd"/>
      <w:r w:rsidRPr="003411B1">
        <w:t xml:space="preserve"> daftar nama </w:t>
      </w:r>
      <w:proofErr w:type="spellStart"/>
      <w:r w:rsidRPr="003411B1">
        <w:t>penduduk</w:t>
      </w:r>
      <w:proofErr w:type="spellEnd"/>
      <w:r w:rsidRPr="003411B1">
        <w:t>.</w:t>
      </w:r>
    </w:p>
    <w:p w14:paraId="35C7AB93" w14:textId="5763E0BD" w:rsidR="003411B1" w:rsidRDefault="003411B1" w:rsidP="00C02987">
      <w:pPr>
        <w:pStyle w:val="ListParagraph"/>
        <w:numPr>
          <w:ilvl w:val="0"/>
          <w:numId w:val="64"/>
        </w:numPr>
        <w:spacing w:line="276" w:lineRule="auto"/>
        <w:jc w:val="both"/>
      </w:pPr>
      <w:proofErr w:type="spellStart"/>
      <w:r w:rsidRPr="003411B1">
        <w:t>Membuat</w:t>
      </w:r>
      <w:proofErr w:type="spellEnd"/>
      <w:r w:rsidRPr="003411B1">
        <w:t xml:space="preserve"> ADT </w:t>
      </w:r>
      <w:proofErr w:type="spellStart"/>
      <w:r w:rsidRPr="003411B1">
        <w:t>DataKota</w:t>
      </w:r>
      <w:proofErr w:type="spellEnd"/>
      <w:r w:rsidRPr="003411B1">
        <w:t xml:space="preserve"> yang </w:t>
      </w:r>
      <w:proofErr w:type="spellStart"/>
      <w:r w:rsidRPr="003411B1">
        <w:t>berisi</w:t>
      </w:r>
      <w:proofErr w:type="spellEnd"/>
      <w:r w:rsidRPr="003411B1">
        <w:t xml:space="preserve"> array </w:t>
      </w:r>
      <w:proofErr w:type="spellStart"/>
      <w:r w:rsidRPr="003411B1">
        <w:t>dari</w:t>
      </w:r>
      <w:proofErr w:type="spellEnd"/>
      <w:r w:rsidRPr="003411B1">
        <w:t xml:space="preserve"> </w:t>
      </w:r>
      <w:proofErr w:type="spellStart"/>
      <w:r w:rsidRPr="003411B1">
        <w:t>struktur</w:t>
      </w:r>
      <w:proofErr w:type="spellEnd"/>
      <w:r w:rsidRPr="003411B1">
        <w:t xml:space="preserve"> Kota, </w:t>
      </w:r>
      <w:proofErr w:type="spellStart"/>
      <w:r w:rsidRPr="003411B1">
        <w:t>dengan</w:t>
      </w:r>
      <w:proofErr w:type="spellEnd"/>
      <w:r w:rsidRPr="003411B1">
        <w:t xml:space="preserve"> </w:t>
      </w:r>
      <w:proofErr w:type="spellStart"/>
      <w:r w:rsidRPr="003411B1">
        <w:t>atribut</w:t>
      </w:r>
      <w:proofErr w:type="spellEnd"/>
      <w:r w:rsidRPr="003411B1">
        <w:t xml:space="preserve"> </w:t>
      </w:r>
      <w:proofErr w:type="spellStart"/>
      <w:r w:rsidRPr="003411B1">
        <w:t>namaKota</w:t>
      </w:r>
      <w:proofErr w:type="spellEnd"/>
      <w:r w:rsidRPr="003411B1">
        <w:t xml:space="preserve"> dan </w:t>
      </w:r>
      <w:proofErr w:type="spellStart"/>
      <w:r w:rsidRPr="003411B1">
        <w:t>daftarOrang</w:t>
      </w:r>
      <w:proofErr w:type="spellEnd"/>
      <w:r w:rsidRPr="003411B1">
        <w:t xml:space="preserve"> (linked list).</w:t>
      </w:r>
    </w:p>
    <w:p w14:paraId="4063EC84" w14:textId="77777777" w:rsidR="003411B1" w:rsidRPr="003411B1" w:rsidRDefault="003411B1" w:rsidP="00C02987">
      <w:pPr>
        <w:pStyle w:val="ListParagraph"/>
        <w:spacing w:line="276" w:lineRule="auto"/>
        <w:ind w:left="1800"/>
        <w:jc w:val="both"/>
      </w:pPr>
    </w:p>
    <w:p w14:paraId="29EF1185" w14:textId="1CE29DC7" w:rsidR="00BC2A18" w:rsidRDefault="00BC2A18" w:rsidP="00C02987">
      <w:pPr>
        <w:pStyle w:val="Heading2"/>
        <w:spacing w:line="276" w:lineRule="auto"/>
        <w:rPr>
          <w:rFonts w:ascii="Times New Roman" w:hAnsi="Times New Roman" w:cs="Times New Roman"/>
          <w:i w:val="0"/>
          <w:iCs w:val="0"/>
        </w:rPr>
      </w:pPr>
      <w:bookmarkStart w:id="3" w:name="_Toc194020150"/>
      <w:proofErr w:type="spellStart"/>
      <w:r w:rsidRPr="003411B1">
        <w:rPr>
          <w:rFonts w:ascii="Times New Roman" w:hAnsi="Times New Roman" w:cs="Times New Roman"/>
          <w:i w:val="0"/>
          <w:iCs w:val="0"/>
        </w:rPr>
        <w:t>Implementasi</w:t>
      </w:r>
      <w:bookmarkEnd w:id="3"/>
      <w:proofErr w:type="spellEnd"/>
    </w:p>
    <w:p w14:paraId="35CDF066" w14:textId="367EF956" w:rsidR="003411B1" w:rsidRDefault="003411B1" w:rsidP="00C02987">
      <w:pPr>
        <w:pStyle w:val="ListParagraph"/>
        <w:numPr>
          <w:ilvl w:val="0"/>
          <w:numId w:val="65"/>
        </w:numPr>
        <w:spacing w:line="276" w:lineRule="auto"/>
        <w:jc w:val="both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linked.h</w:t>
      </w:r>
      <w:proofErr w:type="spellEnd"/>
      <w:r>
        <w:t xml:space="preserve"> dan </w:t>
      </w:r>
      <w:proofErr w:type="spellStart"/>
      <w:r>
        <w:t>linked.c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daftar </w:t>
      </w:r>
      <w:proofErr w:type="spellStart"/>
      <w:r>
        <w:t>penduduk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</w:t>
      </w:r>
      <w:proofErr w:type="spellEnd"/>
      <w:r>
        <w:t>.</w:t>
      </w:r>
    </w:p>
    <w:p w14:paraId="76E8344E" w14:textId="6C87F2EA" w:rsidR="003411B1" w:rsidRDefault="003411B1" w:rsidP="00C02987">
      <w:pPr>
        <w:pStyle w:val="ListParagraph"/>
        <w:numPr>
          <w:ilvl w:val="0"/>
          <w:numId w:val="65"/>
        </w:numPr>
        <w:spacing w:line="276" w:lineRule="auto"/>
        <w:jc w:val="both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kota.h</w:t>
      </w:r>
      <w:proofErr w:type="spellEnd"/>
      <w:r>
        <w:t xml:space="preserve"> dan </w:t>
      </w:r>
      <w:proofErr w:type="spellStart"/>
      <w:r>
        <w:t>kota.c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daftar </w:t>
      </w:r>
      <w:proofErr w:type="spellStart"/>
      <w:r>
        <w:t>kota</w:t>
      </w:r>
      <w:proofErr w:type="spellEnd"/>
      <w:r>
        <w:t xml:space="preserve"> dan </w:t>
      </w:r>
      <w:proofErr w:type="spellStart"/>
      <w:r>
        <w:t>operasinya</w:t>
      </w:r>
      <w:proofErr w:type="spellEnd"/>
      <w:r>
        <w:t>.</w:t>
      </w:r>
    </w:p>
    <w:p w14:paraId="3281343B" w14:textId="4FCC528E" w:rsidR="003411B1" w:rsidRDefault="003411B1" w:rsidP="00C02987">
      <w:pPr>
        <w:pStyle w:val="ListParagraph"/>
        <w:numPr>
          <w:ilvl w:val="0"/>
          <w:numId w:val="65"/>
        </w:numPr>
        <w:spacing w:line="276" w:lineRule="auto"/>
        <w:jc w:val="both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main.c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driver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fungsionalitasnya</w:t>
      </w:r>
      <w:proofErr w:type="spellEnd"/>
      <w:r>
        <w:t>.</w:t>
      </w:r>
    </w:p>
    <w:p w14:paraId="7EF5288A" w14:textId="6989353D" w:rsidR="003411B1" w:rsidRDefault="003411B1" w:rsidP="00C02987">
      <w:pPr>
        <w:pStyle w:val="ListParagraph"/>
        <w:numPr>
          <w:ilvl w:val="0"/>
          <w:numId w:val="65"/>
        </w:numPr>
        <w:spacing w:line="276" w:lineRule="auto"/>
        <w:jc w:val="both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>:</w:t>
      </w:r>
    </w:p>
    <w:p w14:paraId="7CDA9FA4" w14:textId="312EC004" w:rsidR="003411B1" w:rsidRDefault="003411B1" w:rsidP="00C02987">
      <w:pPr>
        <w:pStyle w:val="ListParagraph"/>
        <w:numPr>
          <w:ilvl w:val="0"/>
          <w:numId w:val="66"/>
        </w:numPr>
        <w:spacing w:line="276" w:lineRule="auto"/>
        <w:jc w:val="both"/>
      </w:pPr>
      <w:proofErr w:type="spellStart"/>
      <w:proofErr w:type="gramStart"/>
      <w:r>
        <w:t>EntryData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1B9329A5" w14:textId="61D13017" w:rsidR="003411B1" w:rsidRDefault="003411B1" w:rsidP="00C02987">
      <w:pPr>
        <w:pStyle w:val="ListParagraph"/>
        <w:numPr>
          <w:ilvl w:val="0"/>
          <w:numId w:val="66"/>
        </w:numPr>
        <w:spacing w:line="276" w:lineRule="auto"/>
        <w:jc w:val="both"/>
      </w:pPr>
      <w:proofErr w:type="spellStart"/>
      <w:proofErr w:type="gramStart"/>
      <w:r>
        <w:t>HapusKota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dan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penduduknya</w:t>
      </w:r>
      <w:proofErr w:type="spellEnd"/>
      <w:r>
        <w:t>.</w:t>
      </w:r>
    </w:p>
    <w:p w14:paraId="6A882F76" w14:textId="40D2609D" w:rsidR="003411B1" w:rsidRDefault="003411B1" w:rsidP="00C02987">
      <w:pPr>
        <w:pStyle w:val="ListParagraph"/>
        <w:numPr>
          <w:ilvl w:val="0"/>
          <w:numId w:val="66"/>
        </w:numPr>
        <w:spacing w:line="276" w:lineRule="auto"/>
        <w:jc w:val="both"/>
      </w:pPr>
      <w:proofErr w:type="spellStart"/>
      <w:proofErr w:type="gramStart"/>
      <w:r>
        <w:t>TampilkanData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penduduk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kota</w:t>
      </w:r>
      <w:proofErr w:type="spellEnd"/>
      <w:r>
        <w:t>.</w:t>
      </w:r>
    </w:p>
    <w:p w14:paraId="370BF5DD" w14:textId="0591AE24" w:rsidR="003411B1" w:rsidRDefault="003411B1" w:rsidP="00C02987">
      <w:pPr>
        <w:pStyle w:val="ListParagraph"/>
        <w:numPr>
          <w:ilvl w:val="0"/>
          <w:numId w:val="66"/>
        </w:numPr>
        <w:spacing w:line="276" w:lineRule="auto"/>
        <w:jc w:val="both"/>
      </w:pPr>
      <w:proofErr w:type="spellStart"/>
      <w:proofErr w:type="gramStart"/>
      <w:r>
        <w:t>HitungPenduduk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kota</w:t>
      </w:r>
      <w:proofErr w:type="spellEnd"/>
      <w:r>
        <w:t>.</w:t>
      </w:r>
    </w:p>
    <w:p w14:paraId="7ACAB453" w14:textId="77777777" w:rsidR="003411B1" w:rsidRPr="003411B1" w:rsidRDefault="003411B1" w:rsidP="00C02987">
      <w:pPr>
        <w:pStyle w:val="ListParagraph"/>
        <w:spacing w:line="276" w:lineRule="auto"/>
        <w:ind w:left="2160"/>
        <w:jc w:val="both"/>
      </w:pPr>
    </w:p>
    <w:p w14:paraId="6A47AC2F" w14:textId="4620C517" w:rsidR="00BC2A18" w:rsidRDefault="00BC2A18" w:rsidP="00C02987">
      <w:pPr>
        <w:pStyle w:val="Heading2"/>
        <w:spacing w:line="276" w:lineRule="auto"/>
        <w:rPr>
          <w:rFonts w:ascii="Times New Roman" w:hAnsi="Times New Roman" w:cs="Times New Roman"/>
          <w:i w:val="0"/>
          <w:iCs w:val="0"/>
        </w:rPr>
      </w:pPr>
      <w:bookmarkStart w:id="4" w:name="_Toc194020151"/>
      <w:proofErr w:type="spellStart"/>
      <w:r w:rsidRPr="003411B1">
        <w:rPr>
          <w:rFonts w:ascii="Times New Roman" w:hAnsi="Times New Roman" w:cs="Times New Roman"/>
          <w:i w:val="0"/>
          <w:iCs w:val="0"/>
        </w:rPr>
        <w:t>Pengujian</w:t>
      </w:r>
      <w:proofErr w:type="spellEnd"/>
      <w:r w:rsidRPr="003411B1">
        <w:rPr>
          <w:rFonts w:ascii="Times New Roman" w:hAnsi="Times New Roman" w:cs="Times New Roman"/>
          <w:i w:val="0"/>
          <w:iCs w:val="0"/>
        </w:rPr>
        <w:t xml:space="preserve"> dan Debugging </w:t>
      </w:r>
      <w:proofErr w:type="spellStart"/>
      <w:r w:rsidRPr="003411B1">
        <w:rPr>
          <w:rFonts w:ascii="Times New Roman" w:hAnsi="Times New Roman" w:cs="Times New Roman"/>
          <w:i w:val="0"/>
          <w:iCs w:val="0"/>
        </w:rPr>
        <w:t>jika</w:t>
      </w:r>
      <w:proofErr w:type="spellEnd"/>
      <w:r w:rsidRPr="003411B1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411B1">
        <w:rPr>
          <w:rFonts w:ascii="Times New Roman" w:hAnsi="Times New Roman" w:cs="Times New Roman"/>
          <w:i w:val="0"/>
          <w:iCs w:val="0"/>
        </w:rPr>
        <w:t>diperlukan</w:t>
      </w:r>
      <w:bookmarkEnd w:id="4"/>
      <w:proofErr w:type="spellEnd"/>
    </w:p>
    <w:p w14:paraId="6E7A4AD4" w14:textId="71E318DD" w:rsidR="003411B1" w:rsidRDefault="003411B1" w:rsidP="00C02987">
      <w:pPr>
        <w:pStyle w:val="ListParagraph"/>
        <w:numPr>
          <w:ilvl w:val="1"/>
          <w:numId w:val="68"/>
        </w:numPr>
        <w:spacing w:line="276" w:lineRule="auto"/>
        <w:jc w:val="both"/>
      </w:pPr>
      <w:proofErr w:type="spellStart"/>
      <w:r>
        <w:t>Mengisi</w:t>
      </w:r>
      <w:proofErr w:type="spellEnd"/>
      <w:r>
        <w:t xml:space="preserve"> data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5 </w:t>
      </w:r>
      <w:proofErr w:type="spellStart"/>
      <w:r>
        <w:t>kota</w:t>
      </w:r>
      <w:proofErr w:type="spellEnd"/>
      <w:r>
        <w:t>.</w:t>
      </w:r>
    </w:p>
    <w:p w14:paraId="5A629681" w14:textId="52D2891E" w:rsidR="003411B1" w:rsidRDefault="003411B1" w:rsidP="00C02987">
      <w:pPr>
        <w:pStyle w:val="ListParagraph"/>
        <w:numPr>
          <w:ilvl w:val="1"/>
          <w:numId w:val="68"/>
        </w:numPr>
        <w:spacing w:line="276" w:lineRule="auto"/>
        <w:jc w:val="both"/>
      </w:pPr>
      <w:proofErr w:type="spellStart"/>
      <w:r>
        <w:t>Menguji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dan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67426204" w14:textId="261D7307" w:rsidR="003411B1" w:rsidRDefault="003411B1" w:rsidP="00C02987">
      <w:pPr>
        <w:pStyle w:val="ListParagraph"/>
        <w:numPr>
          <w:ilvl w:val="1"/>
          <w:numId w:val="68"/>
        </w:numPr>
        <w:spacing w:line="276" w:lineRule="auto"/>
        <w:jc w:val="both"/>
      </w:pPr>
      <w:proofErr w:type="spellStart"/>
      <w:r>
        <w:t>Menghapus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daftar </w:t>
      </w:r>
      <w:proofErr w:type="spellStart"/>
      <w:r>
        <w:t>penduduk</w:t>
      </w:r>
      <w:proofErr w:type="spellEnd"/>
      <w:r>
        <w:t xml:space="preserve"> juga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terhapus</w:t>
      </w:r>
      <w:proofErr w:type="spellEnd"/>
      <w:r>
        <w:t>.</w:t>
      </w:r>
    </w:p>
    <w:p w14:paraId="14ECA56E" w14:textId="78B72BEF" w:rsidR="003411B1" w:rsidRPr="003411B1" w:rsidRDefault="003411B1" w:rsidP="00C02987">
      <w:pPr>
        <w:pStyle w:val="ListParagraph"/>
        <w:numPr>
          <w:ilvl w:val="1"/>
          <w:numId w:val="68"/>
        </w:numPr>
        <w:spacing w:line="276" w:lineRule="auto"/>
        <w:jc w:val="both"/>
      </w:pPr>
      <w:proofErr w:type="spellStart"/>
      <w:r>
        <w:t>Menampilkan</w:t>
      </w:r>
      <w:proofErr w:type="spellEnd"/>
      <w:r>
        <w:t xml:space="preserve"> daftar </w:t>
      </w:r>
      <w:proofErr w:type="spellStart"/>
      <w:r>
        <w:t>penduduk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dan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kota</w:t>
      </w:r>
      <w:proofErr w:type="spellEnd"/>
      <w:r>
        <w:t>.</w:t>
      </w:r>
    </w:p>
    <w:p w14:paraId="14C497BF" w14:textId="77777777" w:rsidR="00BC2A18" w:rsidRPr="003411B1" w:rsidRDefault="00BC2A18" w:rsidP="00C02987">
      <w:pPr>
        <w:spacing w:line="276" w:lineRule="auto"/>
        <w:rPr>
          <w:sz w:val="28"/>
          <w:szCs w:val="28"/>
        </w:rPr>
      </w:pPr>
    </w:p>
    <w:p w14:paraId="455D70AA" w14:textId="5334377C" w:rsidR="00BC2A18" w:rsidRPr="003411B1" w:rsidRDefault="00BC2A18" w:rsidP="00C02987">
      <w:pPr>
        <w:pStyle w:val="Heading1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5" w:name="_Toc194020152"/>
      <w:r w:rsidRPr="003411B1">
        <w:rPr>
          <w:rFonts w:ascii="Times New Roman" w:hAnsi="Times New Roman" w:cs="Times New Roman"/>
          <w:sz w:val="28"/>
          <w:szCs w:val="28"/>
        </w:rPr>
        <w:lastRenderedPageBreak/>
        <w:t>Lesson Learned</w:t>
      </w:r>
      <w:bookmarkEnd w:id="5"/>
    </w:p>
    <w:p w14:paraId="1478F703" w14:textId="1C3F2D1E" w:rsidR="003411B1" w:rsidRPr="003411B1" w:rsidRDefault="003411B1" w:rsidP="00C02987">
      <w:pPr>
        <w:pStyle w:val="ListParagraph"/>
        <w:numPr>
          <w:ilvl w:val="0"/>
          <w:numId w:val="69"/>
        </w:numPr>
        <w:spacing w:line="276" w:lineRule="auto"/>
        <w:jc w:val="both"/>
        <w:rPr>
          <w:szCs w:val="24"/>
        </w:rPr>
      </w:pPr>
      <w:proofErr w:type="spellStart"/>
      <w:r w:rsidRPr="003411B1">
        <w:rPr>
          <w:szCs w:val="24"/>
        </w:rPr>
        <w:t>Implementasi</w:t>
      </w:r>
      <w:proofErr w:type="spellEnd"/>
      <w:r w:rsidRPr="003411B1">
        <w:rPr>
          <w:szCs w:val="24"/>
        </w:rPr>
        <w:t xml:space="preserve"> Linked List </w:t>
      </w:r>
      <w:proofErr w:type="spellStart"/>
      <w:r w:rsidRPr="003411B1">
        <w:rPr>
          <w:szCs w:val="24"/>
        </w:rPr>
        <w:t>untuk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menyimpan</w:t>
      </w:r>
      <w:proofErr w:type="spellEnd"/>
      <w:r w:rsidRPr="003411B1">
        <w:rPr>
          <w:szCs w:val="24"/>
        </w:rPr>
        <w:t xml:space="preserve"> daftar </w:t>
      </w:r>
      <w:proofErr w:type="spellStart"/>
      <w:r w:rsidRPr="003411B1">
        <w:rPr>
          <w:szCs w:val="24"/>
        </w:rPr>
        <w:t>penduduk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dalam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suatu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kota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memberikan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fleksibilitas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dalam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pengelolaan</w:t>
      </w:r>
      <w:proofErr w:type="spellEnd"/>
      <w:r w:rsidRPr="003411B1">
        <w:rPr>
          <w:szCs w:val="24"/>
        </w:rPr>
        <w:t xml:space="preserve"> data.</w:t>
      </w:r>
    </w:p>
    <w:p w14:paraId="0CC2AAC6" w14:textId="4C02E57A" w:rsidR="003411B1" w:rsidRPr="003411B1" w:rsidRDefault="003411B1" w:rsidP="00C02987">
      <w:pPr>
        <w:pStyle w:val="ListParagraph"/>
        <w:numPr>
          <w:ilvl w:val="0"/>
          <w:numId w:val="69"/>
        </w:numPr>
        <w:spacing w:line="276" w:lineRule="auto"/>
        <w:jc w:val="both"/>
        <w:rPr>
          <w:szCs w:val="24"/>
        </w:rPr>
      </w:pPr>
      <w:proofErr w:type="spellStart"/>
      <w:r w:rsidRPr="003411B1">
        <w:rPr>
          <w:szCs w:val="24"/>
        </w:rPr>
        <w:t>Struktur</w:t>
      </w:r>
      <w:proofErr w:type="spellEnd"/>
      <w:r w:rsidRPr="003411B1">
        <w:rPr>
          <w:szCs w:val="24"/>
        </w:rPr>
        <w:t xml:space="preserve"> Array of Struct </w:t>
      </w:r>
      <w:proofErr w:type="spellStart"/>
      <w:r w:rsidRPr="003411B1">
        <w:rPr>
          <w:szCs w:val="24"/>
        </w:rPr>
        <w:t>digunakan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untuk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menyimpan</w:t>
      </w:r>
      <w:proofErr w:type="spellEnd"/>
      <w:r w:rsidRPr="003411B1">
        <w:rPr>
          <w:szCs w:val="24"/>
        </w:rPr>
        <w:t xml:space="preserve"> daftar </w:t>
      </w:r>
      <w:proofErr w:type="spellStart"/>
      <w:r w:rsidRPr="003411B1">
        <w:rPr>
          <w:szCs w:val="24"/>
        </w:rPr>
        <w:t>kota</w:t>
      </w:r>
      <w:proofErr w:type="spellEnd"/>
      <w:r w:rsidRPr="003411B1">
        <w:rPr>
          <w:szCs w:val="24"/>
        </w:rPr>
        <w:t xml:space="preserve">, </w:t>
      </w:r>
      <w:proofErr w:type="spellStart"/>
      <w:r w:rsidRPr="003411B1">
        <w:rPr>
          <w:szCs w:val="24"/>
        </w:rPr>
        <w:t>tetapi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tetap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ada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batasan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kapasitas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maksimum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kota</w:t>
      </w:r>
      <w:proofErr w:type="spellEnd"/>
      <w:r w:rsidRPr="003411B1">
        <w:rPr>
          <w:szCs w:val="24"/>
        </w:rPr>
        <w:t xml:space="preserve"> yang </w:t>
      </w:r>
      <w:proofErr w:type="spellStart"/>
      <w:r w:rsidRPr="003411B1">
        <w:rPr>
          <w:szCs w:val="24"/>
        </w:rPr>
        <w:t>dapat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ditampung</w:t>
      </w:r>
      <w:proofErr w:type="spellEnd"/>
      <w:r w:rsidRPr="003411B1">
        <w:rPr>
          <w:szCs w:val="24"/>
        </w:rPr>
        <w:t>.</w:t>
      </w:r>
    </w:p>
    <w:p w14:paraId="1AD0B47A" w14:textId="7EAA9EE5" w:rsidR="003411B1" w:rsidRPr="003411B1" w:rsidRDefault="003411B1" w:rsidP="00C02987">
      <w:pPr>
        <w:pStyle w:val="ListParagraph"/>
        <w:numPr>
          <w:ilvl w:val="0"/>
          <w:numId w:val="69"/>
        </w:numPr>
        <w:spacing w:line="276" w:lineRule="auto"/>
        <w:jc w:val="both"/>
        <w:rPr>
          <w:szCs w:val="24"/>
        </w:rPr>
      </w:pPr>
      <w:proofErr w:type="spellStart"/>
      <w:r w:rsidRPr="003411B1">
        <w:rPr>
          <w:szCs w:val="24"/>
        </w:rPr>
        <w:t>Memahami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bagaimana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mencari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elemen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dalam</w:t>
      </w:r>
      <w:proofErr w:type="spellEnd"/>
      <w:r w:rsidRPr="003411B1">
        <w:rPr>
          <w:szCs w:val="24"/>
        </w:rPr>
        <w:t xml:space="preserve"> Linked List dan Array of Struct </w:t>
      </w:r>
      <w:proofErr w:type="spellStart"/>
      <w:r w:rsidRPr="003411B1">
        <w:rPr>
          <w:szCs w:val="24"/>
        </w:rPr>
        <w:t>untuk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berbagai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operasi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seperti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pencarian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kota</w:t>
      </w:r>
      <w:proofErr w:type="spellEnd"/>
      <w:r w:rsidRPr="003411B1">
        <w:rPr>
          <w:szCs w:val="24"/>
        </w:rPr>
        <w:t xml:space="preserve"> dan </w:t>
      </w:r>
      <w:proofErr w:type="spellStart"/>
      <w:r w:rsidRPr="003411B1">
        <w:rPr>
          <w:szCs w:val="24"/>
        </w:rPr>
        <w:t>penambahan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penduduk</w:t>
      </w:r>
      <w:proofErr w:type="spellEnd"/>
      <w:r w:rsidRPr="003411B1">
        <w:rPr>
          <w:szCs w:val="24"/>
        </w:rPr>
        <w:t>.</w:t>
      </w:r>
    </w:p>
    <w:p w14:paraId="3A039CFD" w14:textId="53A87513" w:rsidR="00BC2A18" w:rsidRDefault="003411B1" w:rsidP="00C02987">
      <w:pPr>
        <w:pStyle w:val="ListParagraph"/>
        <w:numPr>
          <w:ilvl w:val="0"/>
          <w:numId w:val="69"/>
        </w:numPr>
        <w:spacing w:line="276" w:lineRule="auto"/>
        <w:jc w:val="both"/>
        <w:rPr>
          <w:szCs w:val="24"/>
        </w:rPr>
      </w:pPr>
      <w:r w:rsidRPr="003411B1">
        <w:rPr>
          <w:szCs w:val="24"/>
        </w:rPr>
        <w:t xml:space="preserve">Menyusun program </w:t>
      </w:r>
      <w:proofErr w:type="spellStart"/>
      <w:r w:rsidRPr="003411B1">
        <w:rPr>
          <w:szCs w:val="24"/>
        </w:rPr>
        <w:t>secara</w:t>
      </w:r>
      <w:proofErr w:type="spellEnd"/>
      <w:r w:rsidRPr="003411B1">
        <w:rPr>
          <w:szCs w:val="24"/>
        </w:rPr>
        <w:t xml:space="preserve"> modular </w:t>
      </w:r>
      <w:proofErr w:type="spellStart"/>
      <w:r w:rsidRPr="003411B1">
        <w:rPr>
          <w:szCs w:val="24"/>
        </w:rPr>
        <w:t>dengan</w:t>
      </w:r>
      <w:proofErr w:type="spellEnd"/>
      <w:r w:rsidRPr="003411B1">
        <w:rPr>
          <w:szCs w:val="24"/>
        </w:rPr>
        <w:t xml:space="preserve"> header files (.h) dan implementation files (.c) </w:t>
      </w:r>
      <w:proofErr w:type="spellStart"/>
      <w:r w:rsidRPr="003411B1">
        <w:rPr>
          <w:szCs w:val="24"/>
        </w:rPr>
        <w:t>untuk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meningkatkan</w:t>
      </w:r>
      <w:proofErr w:type="spellEnd"/>
      <w:r w:rsidRPr="003411B1">
        <w:rPr>
          <w:szCs w:val="24"/>
        </w:rPr>
        <w:t xml:space="preserve"> </w:t>
      </w:r>
      <w:proofErr w:type="spellStart"/>
      <w:r w:rsidRPr="003411B1">
        <w:rPr>
          <w:szCs w:val="24"/>
        </w:rPr>
        <w:t>keterbacaan</w:t>
      </w:r>
      <w:proofErr w:type="spellEnd"/>
      <w:r w:rsidRPr="003411B1">
        <w:rPr>
          <w:szCs w:val="24"/>
        </w:rPr>
        <w:t xml:space="preserve"> dan </w:t>
      </w:r>
      <w:proofErr w:type="spellStart"/>
      <w:r w:rsidRPr="003411B1">
        <w:rPr>
          <w:szCs w:val="24"/>
        </w:rPr>
        <w:t>kemudahan</w:t>
      </w:r>
      <w:proofErr w:type="spellEnd"/>
      <w:r w:rsidRPr="003411B1">
        <w:rPr>
          <w:szCs w:val="24"/>
        </w:rPr>
        <w:t xml:space="preserve"> debugging.</w:t>
      </w:r>
    </w:p>
    <w:p w14:paraId="1F1FE614" w14:textId="77777777" w:rsidR="003411B1" w:rsidRPr="003411B1" w:rsidRDefault="003411B1" w:rsidP="00C02987">
      <w:pPr>
        <w:pStyle w:val="ListParagraph"/>
        <w:spacing w:line="276" w:lineRule="auto"/>
        <w:ind w:left="1080"/>
        <w:jc w:val="both"/>
        <w:rPr>
          <w:szCs w:val="24"/>
        </w:rPr>
      </w:pPr>
    </w:p>
    <w:p w14:paraId="096B3C6F" w14:textId="3A4FA592" w:rsidR="00BC2A18" w:rsidRDefault="00BC2A18" w:rsidP="00C02987">
      <w:pPr>
        <w:pStyle w:val="Heading1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6" w:name="_Toc194020153"/>
      <w:r w:rsidRPr="003411B1">
        <w:rPr>
          <w:rFonts w:ascii="Times New Roman" w:hAnsi="Times New Roman" w:cs="Times New Roman"/>
          <w:sz w:val="28"/>
          <w:szCs w:val="28"/>
        </w:rPr>
        <w:t>Kendala dan Solusi</w:t>
      </w:r>
      <w:bookmarkEnd w:id="6"/>
    </w:p>
    <w:p w14:paraId="472723F7" w14:textId="77777777" w:rsidR="003411B1" w:rsidRDefault="003411B1" w:rsidP="00C02987">
      <w:pPr>
        <w:pStyle w:val="ListParagraph"/>
        <w:numPr>
          <w:ilvl w:val="0"/>
          <w:numId w:val="70"/>
        </w:numPr>
        <w:spacing w:line="276" w:lineRule="auto"/>
        <w:ind w:left="1080"/>
      </w:pPr>
      <w:r>
        <w:t>Error "undefined reference to '</w:t>
      </w:r>
      <w:proofErr w:type="spellStart"/>
      <w:r>
        <w:t>HitungPenduduk</w:t>
      </w:r>
      <w:proofErr w:type="spellEnd"/>
      <w:r>
        <w:t xml:space="preserve">'" </w:t>
      </w:r>
    </w:p>
    <w:p w14:paraId="4465A247" w14:textId="77777777" w:rsidR="003411B1" w:rsidRDefault="003411B1" w:rsidP="00C02987">
      <w:pPr>
        <w:pStyle w:val="ListParagraph"/>
        <w:numPr>
          <w:ilvl w:val="0"/>
          <w:numId w:val="71"/>
        </w:numPr>
        <w:spacing w:line="276" w:lineRule="auto"/>
        <w:jc w:val="both"/>
      </w:pPr>
      <w:proofErr w:type="spellStart"/>
      <w:r>
        <w:t>Penyebab</w:t>
      </w:r>
      <w:proofErr w:type="spellEnd"/>
      <w:r>
        <w:t xml:space="preserve">: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HitungPenduduk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kota.h</w:t>
      </w:r>
      <w:proofErr w:type="spellEnd"/>
      <w:r>
        <w:t xml:space="preserve">. </w:t>
      </w:r>
    </w:p>
    <w:p w14:paraId="73B5E9D1" w14:textId="439BA069" w:rsidR="003411B1" w:rsidRDefault="003411B1" w:rsidP="00C02987">
      <w:pPr>
        <w:pStyle w:val="ListParagraph"/>
        <w:numPr>
          <w:ilvl w:val="0"/>
          <w:numId w:val="71"/>
        </w:numPr>
        <w:spacing w:line="276" w:lineRule="auto"/>
        <w:jc w:val="both"/>
      </w:pPr>
      <w:r>
        <w:t xml:space="preserve">Solusi: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int </w:t>
      </w:r>
      <w:proofErr w:type="spellStart"/>
      <w:proofErr w:type="gramStart"/>
      <w:r>
        <w:t>HitungPenduduk</w:t>
      </w:r>
      <w:proofErr w:type="spellEnd"/>
      <w:r>
        <w:t>(</w:t>
      </w:r>
      <w:proofErr w:type="gramEnd"/>
      <w:r>
        <w:t xml:space="preserve">List *L);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kota.h</w:t>
      </w:r>
      <w:proofErr w:type="spellEnd"/>
      <w:r>
        <w:t>.</w:t>
      </w:r>
    </w:p>
    <w:p w14:paraId="24D7DDF4" w14:textId="77777777" w:rsidR="003411B1" w:rsidRDefault="003411B1" w:rsidP="00C02987">
      <w:pPr>
        <w:spacing w:line="276" w:lineRule="auto"/>
        <w:ind w:left="360"/>
      </w:pPr>
    </w:p>
    <w:p w14:paraId="193C29A1" w14:textId="77777777" w:rsidR="003411B1" w:rsidRDefault="003411B1" w:rsidP="00C02987">
      <w:pPr>
        <w:pStyle w:val="ListParagraph"/>
        <w:numPr>
          <w:ilvl w:val="0"/>
          <w:numId w:val="70"/>
        </w:numPr>
        <w:spacing w:line="276" w:lineRule="auto"/>
        <w:ind w:left="1080"/>
      </w:pPr>
      <w:r>
        <w:t xml:space="preserve">Saat </w:t>
      </w:r>
      <w:proofErr w:type="spellStart"/>
      <w:r>
        <w:t>menampilkan</w:t>
      </w:r>
      <w:proofErr w:type="spellEnd"/>
      <w:r>
        <w:t xml:space="preserve"> data,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"Jakarta" yang </w:t>
      </w:r>
      <w:proofErr w:type="spellStart"/>
      <w:r>
        <w:t>muncul</w:t>
      </w:r>
      <w:proofErr w:type="spellEnd"/>
      <w:r>
        <w:t xml:space="preserve"> </w:t>
      </w:r>
    </w:p>
    <w:p w14:paraId="44763E96" w14:textId="77777777" w:rsidR="003411B1" w:rsidRDefault="003411B1" w:rsidP="00C02987">
      <w:pPr>
        <w:pStyle w:val="ListParagraph"/>
        <w:numPr>
          <w:ilvl w:val="0"/>
          <w:numId w:val="72"/>
        </w:numPr>
        <w:spacing w:line="276" w:lineRule="auto"/>
        <w:jc w:val="both"/>
      </w:pPr>
      <w:proofErr w:type="spellStart"/>
      <w:r>
        <w:t>Penyebab</w:t>
      </w:r>
      <w:proofErr w:type="spellEnd"/>
      <w:r>
        <w:t xml:space="preserve">: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jumlahKota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loop </w:t>
      </w:r>
      <w:proofErr w:type="spellStart"/>
      <w:r>
        <w:t>pencarian</w:t>
      </w:r>
      <w:proofErr w:type="spellEnd"/>
      <w:r>
        <w:t xml:space="preserve">. </w:t>
      </w:r>
    </w:p>
    <w:p w14:paraId="086AAA31" w14:textId="3415D417" w:rsidR="003411B1" w:rsidRDefault="003411B1" w:rsidP="00C02987">
      <w:pPr>
        <w:pStyle w:val="ListParagraph"/>
        <w:numPr>
          <w:ilvl w:val="0"/>
          <w:numId w:val="72"/>
        </w:numPr>
        <w:spacing w:line="276" w:lineRule="auto"/>
        <w:jc w:val="both"/>
      </w:pPr>
      <w:r>
        <w:t xml:space="preserve">Solusi: </w:t>
      </w:r>
      <w:proofErr w:type="spellStart"/>
      <w:r>
        <w:t>Memeriksa</w:t>
      </w:r>
      <w:proofErr w:type="spellEnd"/>
      <w:r>
        <w:t xml:space="preserve"> dan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kotaArray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loop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data.</w:t>
      </w:r>
    </w:p>
    <w:p w14:paraId="7F0FD763" w14:textId="77777777" w:rsidR="003411B1" w:rsidRDefault="003411B1" w:rsidP="00C02987">
      <w:pPr>
        <w:spacing w:line="276" w:lineRule="auto"/>
        <w:ind w:left="360"/>
      </w:pPr>
    </w:p>
    <w:p w14:paraId="352B94BE" w14:textId="77777777" w:rsidR="003411B1" w:rsidRDefault="003411B1" w:rsidP="00C02987">
      <w:pPr>
        <w:pStyle w:val="ListParagraph"/>
        <w:numPr>
          <w:ilvl w:val="0"/>
          <w:numId w:val="70"/>
        </w:numPr>
        <w:spacing w:line="276" w:lineRule="auto"/>
        <w:ind w:left="1080"/>
      </w:pPr>
      <w:r>
        <w:t xml:space="preserve">Masalah newline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) </w:t>
      </w:r>
    </w:p>
    <w:p w14:paraId="6FB3122A" w14:textId="77777777" w:rsidR="003411B1" w:rsidRDefault="003411B1" w:rsidP="00C02987">
      <w:pPr>
        <w:pStyle w:val="ListParagraph"/>
        <w:numPr>
          <w:ilvl w:val="0"/>
          <w:numId w:val="73"/>
        </w:numPr>
        <w:spacing w:line="276" w:lineRule="auto"/>
        <w:jc w:val="both"/>
      </w:pPr>
      <w:proofErr w:type="spellStart"/>
      <w:r>
        <w:t>Penyebab</w:t>
      </w:r>
      <w:proofErr w:type="spellEnd"/>
      <w:r>
        <w:t xml:space="preserve">: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) </w:t>
      </w:r>
      <w:proofErr w:type="spellStart"/>
      <w:r>
        <w:t>menangkap</w:t>
      </w:r>
      <w:proofErr w:type="spellEnd"/>
      <w:r>
        <w:t xml:space="preserve"> newline (\n) </w:t>
      </w:r>
      <w:proofErr w:type="spellStart"/>
      <w:r>
        <w:t>saat</w:t>
      </w:r>
      <w:proofErr w:type="spellEnd"/>
      <w:r>
        <w:t xml:space="preserve"> input </w:t>
      </w:r>
      <w:proofErr w:type="spellStart"/>
      <w:r>
        <w:t>diberikan</w:t>
      </w:r>
      <w:proofErr w:type="spellEnd"/>
      <w:r>
        <w:t xml:space="preserve">. </w:t>
      </w:r>
    </w:p>
    <w:p w14:paraId="1DC6FD02" w14:textId="63F601E1" w:rsidR="003411B1" w:rsidRDefault="003411B1" w:rsidP="00C02987">
      <w:pPr>
        <w:pStyle w:val="ListParagraph"/>
        <w:numPr>
          <w:ilvl w:val="0"/>
          <w:numId w:val="73"/>
        </w:numPr>
        <w:spacing w:line="276" w:lineRule="auto"/>
        <w:jc w:val="both"/>
      </w:pPr>
      <w:r>
        <w:t xml:space="preserve">Solusi: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namaKota</w:t>
      </w:r>
      <w:proofErr w:type="spellEnd"/>
      <w:r>
        <w:t>[</w:t>
      </w:r>
      <w:proofErr w:type="spellStart"/>
      <w:r>
        <w:t>strcspn</w:t>
      </w:r>
      <w:proofErr w:type="spellEnd"/>
      <w:r>
        <w:t>(</w:t>
      </w:r>
      <w:proofErr w:type="spellStart"/>
      <w:proofErr w:type="gramEnd"/>
      <w:r>
        <w:t>namaKota</w:t>
      </w:r>
      <w:proofErr w:type="spellEnd"/>
      <w:r>
        <w:t xml:space="preserve">, "\n")] = 0;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newline </w:t>
      </w:r>
      <w:proofErr w:type="spellStart"/>
      <w:r>
        <w:t>dari</w:t>
      </w:r>
      <w:proofErr w:type="spellEnd"/>
      <w:r>
        <w:t xml:space="preserve"> input.</w:t>
      </w:r>
    </w:p>
    <w:p w14:paraId="75E4FBEE" w14:textId="77777777" w:rsidR="003411B1" w:rsidRDefault="003411B1" w:rsidP="00C02987">
      <w:pPr>
        <w:spacing w:line="276" w:lineRule="auto"/>
        <w:ind w:left="360"/>
      </w:pPr>
    </w:p>
    <w:p w14:paraId="39CBA3B1" w14:textId="77777777" w:rsidR="003411B1" w:rsidRDefault="003411B1" w:rsidP="00C02987">
      <w:pPr>
        <w:pStyle w:val="ListParagraph"/>
        <w:numPr>
          <w:ilvl w:val="0"/>
          <w:numId w:val="70"/>
        </w:numPr>
        <w:spacing w:line="276" w:lineRule="auto"/>
        <w:ind w:left="1080"/>
      </w:pPr>
      <w:r>
        <w:t xml:space="preserve">Program crash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tersisa</w:t>
      </w:r>
      <w:proofErr w:type="spellEnd"/>
      <w:r>
        <w:t xml:space="preserve"> 5 </w:t>
      </w:r>
      <w:proofErr w:type="spellStart"/>
      <w:r>
        <w:t>kota</w:t>
      </w:r>
      <w:proofErr w:type="spellEnd"/>
      <w:r>
        <w:t xml:space="preserve"> </w:t>
      </w:r>
    </w:p>
    <w:p w14:paraId="2655AC31" w14:textId="77777777" w:rsidR="003411B1" w:rsidRDefault="003411B1" w:rsidP="00C02987">
      <w:pPr>
        <w:pStyle w:val="ListParagraph"/>
        <w:numPr>
          <w:ilvl w:val="0"/>
          <w:numId w:val="74"/>
        </w:numPr>
        <w:spacing w:line="276" w:lineRule="auto"/>
        <w:jc w:val="both"/>
      </w:pPr>
      <w:proofErr w:type="spellStart"/>
      <w:r>
        <w:t>Penyebab</w:t>
      </w:r>
      <w:proofErr w:type="spellEnd"/>
      <w:r>
        <w:t xml:space="preserve">: Logika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batas minimal 5 </w:t>
      </w:r>
      <w:proofErr w:type="spellStart"/>
      <w:r>
        <w:t>kota</w:t>
      </w:r>
      <w:proofErr w:type="spellEnd"/>
      <w:r>
        <w:t xml:space="preserve">. </w:t>
      </w:r>
    </w:p>
    <w:p w14:paraId="5F839842" w14:textId="1DC07388" w:rsidR="003411B1" w:rsidRPr="003411B1" w:rsidRDefault="003411B1" w:rsidP="00C02987">
      <w:pPr>
        <w:pStyle w:val="ListParagraph"/>
        <w:numPr>
          <w:ilvl w:val="0"/>
          <w:numId w:val="74"/>
        </w:numPr>
        <w:spacing w:line="276" w:lineRule="auto"/>
        <w:jc w:val="both"/>
      </w:pPr>
      <w:r>
        <w:t xml:space="preserve">Solusi: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proofErr w:type="gramStart"/>
      <w:r>
        <w:t>HapusKota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5.</w:t>
      </w:r>
    </w:p>
    <w:p w14:paraId="1D7A4DDC" w14:textId="77777777" w:rsidR="00BC2A18" w:rsidRPr="003411B1" w:rsidRDefault="00BC2A18" w:rsidP="00C02987">
      <w:pPr>
        <w:spacing w:line="276" w:lineRule="auto"/>
        <w:rPr>
          <w:sz w:val="28"/>
          <w:szCs w:val="28"/>
        </w:rPr>
      </w:pPr>
    </w:p>
    <w:p w14:paraId="4CF2DD3B" w14:textId="77AC3B87" w:rsidR="00BC2A18" w:rsidRDefault="00BC2A18" w:rsidP="00C02987">
      <w:pPr>
        <w:pStyle w:val="Heading1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7" w:name="_Toc194020154"/>
      <w:r w:rsidRPr="003411B1">
        <w:rPr>
          <w:rFonts w:ascii="Times New Roman" w:hAnsi="Times New Roman" w:cs="Times New Roman"/>
          <w:sz w:val="28"/>
          <w:szCs w:val="28"/>
        </w:rPr>
        <w:t>Kesimpulan</w:t>
      </w:r>
      <w:bookmarkEnd w:id="7"/>
    </w:p>
    <w:p w14:paraId="1CF5A13C" w14:textId="4C4D8E00" w:rsidR="003411B1" w:rsidRPr="003411B1" w:rsidRDefault="00C02987" w:rsidP="00C02987">
      <w:pPr>
        <w:spacing w:line="276" w:lineRule="auto"/>
        <w:ind w:left="720"/>
        <w:jc w:val="both"/>
      </w:pPr>
      <w:r w:rsidRPr="00C02987">
        <w:t xml:space="preserve">Program </w:t>
      </w:r>
      <w:proofErr w:type="spellStart"/>
      <w:r w:rsidRPr="00C02987">
        <w:t>ini</w:t>
      </w:r>
      <w:proofErr w:type="spellEnd"/>
      <w:r w:rsidRPr="00C02987">
        <w:t xml:space="preserve"> </w:t>
      </w:r>
      <w:proofErr w:type="spellStart"/>
      <w:r w:rsidRPr="00C02987">
        <w:t>berhasil</w:t>
      </w:r>
      <w:proofErr w:type="spellEnd"/>
      <w:r w:rsidRPr="00C02987">
        <w:t xml:space="preserve"> </w:t>
      </w:r>
      <w:proofErr w:type="spellStart"/>
      <w:r w:rsidRPr="00C02987">
        <w:t>mengimplementasikan</w:t>
      </w:r>
      <w:proofErr w:type="spellEnd"/>
      <w:r w:rsidRPr="00C02987">
        <w:t xml:space="preserve"> ADT Linked List </w:t>
      </w:r>
      <w:proofErr w:type="spellStart"/>
      <w:r w:rsidRPr="00C02987">
        <w:t>untuk</w:t>
      </w:r>
      <w:proofErr w:type="spellEnd"/>
      <w:r w:rsidRPr="00C02987">
        <w:t xml:space="preserve"> </w:t>
      </w:r>
      <w:proofErr w:type="spellStart"/>
      <w:r w:rsidRPr="00C02987">
        <w:t>mengelola</w:t>
      </w:r>
      <w:proofErr w:type="spellEnd"/>
      <w:r w:rsidRPr="00C02987">
        <w:t xml:space="preserve"> data </w:t>
      </w:r>
      <w:proofErr w:type="spellStart"/>
      <w:r w:rsidRPr="00C02987">
        <w:t>penduduk</w:t>
      </w:r>
      <w:proofErr w:type="spellEnd"/>
      <w:r w:rsidRPr="00C02987">
        <w:t xml:space="preserve"> </w:t>
      </w:r>
      <w:proofErr w:type="spellStart"/>
      <w:r w:rsidRPr="00C02987">
        <w:t>dalam</w:t>
      </w:r>
      <w:proofErr w:type="spellEnd"/>
      <w:r w:rsidRPr="00C02987">
        <w:t xml:space="preserve"> </w:t>
      </w:r>
      <w:proofErr w:type="spellStart"/>
      <w:r w:rsidRPr="00C02987">
        <w:t>berbagai</w:t>
      </w:r>
      <w:proofErr w:type="spellEnd"/>
      <w:r w:rsidRPr="00C02987">
        <w:t xml:space="preserve"> </w:t>
      </w:r>
      <w:proofErr w:type="spellStart"/>
      <w:r w:rsidRPr="00C02987">
        <w:t>kota</w:t>
      </w:r>
      <w:proofErr w:type="spellEnd"/>
      <w:r w:rsidRPr="00C02987">
        <w:t xml:space="preserve"> </w:t>
      </w:r>
      <w:proofErr w:type="spellStart"/>
      <w:r w:rsidRPr="00C02987">
        <w:t>dengan</w:t>
      </w:r>
      <w:proofErr w:type="spellEnd"/>
      <w:r w:rsidRPr="00C02987">
        <w:t xml:space="preserve"> </w:t>
      </w:r>
      <w:proofErr w:type="spellStart"/>
      <w:r w:rsidRPr="00C02987">
        <w:t>struktur</w:t>
      </w:r>
      <w:proofErr w:type="spellEnd"/>
      <w:r w:rsidRPr="00C02987">
        <w:t xml:space="preserve"> yang </w:t>
      </w:r>
      <w:proofErr w:type="spellStart"/>
      <w:r w:rsidRPr="00C02987">
        <w:t>efisien</w:t>
      </w:r>
      <w:proofErr w:type="spellEnd"/>
      <w:r w:rsidRPr="00C02987">
        <w:t xml:space="preserve"> dan modular. </w:t>
      </w:r>
      <w:proofErr w:type="spellStart"/>
      <w:r w:rsidRPr="00C02987">
        <w:t>Dengan</w:t>
      </w:r>
      <w:proofErr w:type="spellEnd"/>
      <w:r w:rsidRPr="00C02987">
        <w:t xml:space="preserve"> </w:t>
      </w:r>
      <w:proofErr w:type="spellStart"/>
      <w:r w:rsidRPr="00C02987">
        <w:t>menggunakan</w:t>
      </w:r>
      <w:proofErr w:type="spellEnd"/>
      <w:r w:rsidRPr="00C02987">
        <w:t xml:space="preserve"> </w:t>
      </w:r>
      <w:proofErr w:type="spellStart"/>
      <w:r w:rsidRPr="00C02987">
        <w:t>kombinasi</w:t>
      </w:r>
      <w:proofErr w:type="spellEnd"/>
      <w:r w:rsidRPr="00C02987">
        <w:t xml:space="preserve"> array dan linked list, program </w:t>
      </w:r>
      <w:proofErr w:type="spellStart"/>
      <w:r w:rsidRPr="00C02987">
        <w:t>dapat</w:t>
      </w:r>
      <w:proofErr w:type="spellEnd"/>
      <w:r w:rsidRPr="00C02987">
        <w:t xml:space="preserve"> </w:t>
      </w:r>
      <w:proofErr w:type="spellStart"/>
      <w:r w:rsidRPr="00C02987">
        <w:t>menyimpan</w:t>
      </w:r>
      <w:proofErr w:type="spellEnd"/>
      <w:r w:rsidRPr="00C02987">
        <w:t xml:space="preserve"> dan </w:t>
      </w:r>
      <w:proofErr w:type="spellStart"/>
      <w:r w:rsidRPr="00C02987">
        <w:t>mengakses</w:t>
      </w:r>
      <w:proofErr w:type="spellEnd"/>
      <w:r w:rsidRPr="00C02987">
        <w:t xml:space="preserve"> data </w:t>
      </w:r>
      <w:proofErr w:type="spellStart"/>
      <w:r w:rsidRPr="00C02987">
        <w:t>secara</w:t>
      </w:r>
      <w:proofErr w:type="spellEnd"/>
      <w:r w:rsidRPr="00C02987">
        <w:t xml:space="preserve"> </w:t>
      </w:r>
      <w:proofErr w:type="spellStart"/>
      <w:r w:rsidRPr="00C02987">
        <w:t>dinamis</w:t>
      </w:r>
      <w:proofErr w:type="spellEnd"/>
      <w:r w:rsidRPr="00C02987">
        <w:t xml:space="preserve">. </w:t>
      </w:r>
      <w:proofErr w:type="spellStart"/>
      <w:r w:rsidRPr="00C02987">
        <w:t>Beberapa</w:t>
      </w:r>
      <w:proofErr w:type="spellEnd"/>
      <w:r w:rsidRPr="00C02987">
        <w:t xml:space="preserve"> </w:t>
      </w:r>
      <w:proofErr w:type="spellStart"/>
      <w:r w:rsidRPr="00C02987">
        <w:t>tantangan</w:t>
      </w:r>
      <w:proofErr w:type="spellEnd"/>
      <w:r w:rsidRPr="00C02987">
        <w:t xml:space="preserve"> </w:t>
      </w:r>
      <w:proofErr w:type="spellStart"/>
      <w:r w:rsidRPr="00C02987">
        <w:t>seperti</w:t>
      </w:r>
      <w:proofErr w:type="spellEnd"/>
      <w:r w:rsidRPr="00C02987">
        <w:t xml:space="preserve"> </w:t>
      </w:r>
      <w:proofErr w:type="spellStart"/>
      <w:r w:rsidRPr="00C02987">
        <w:t>iterasi</w:t>
      </w:r>
      <w:proofErr w:type="spellEnd"/>
      <w:r w:rsidRPr="00C02987">
        <w:t xml:space="preserve"> yang </w:t>
      </w:r>
      <w:proofErr w:type="spellStart"/>
      <w:r w:rsidRPr="00C02987">
        <w:t>tidak</w:t>
      </w:r>
      <w:proofErr w:type="spellEnd"/>
      <w:r w:rsidRPr="00C02987">
        <w:t xml:space="preserve"> </w:t>
      </w:r>
      <w:proofErr w:type="spellStart"/>
      <w:r w:rsidRPr="00C02987">
        <w:t>benar</w:t>
      </w:r>
      <w:proofErr w:type="spellEnd"/>
      <w:r w:rsidRPr="00C02987">
        <w:t xml:space="preserve">, </w:t>
      </w:r>
      <w:proofErr w:type="spellStart"/>
      <w:r w:rsidRPr="00C02987">
        <w:lastRenderedPageBreak/>
        <w:t>masalah</w:t>
      </w:r>
      <w:proofErr w:type="spellEnd"/>
      <w:r w:rsidRPr="00C02987">
        <w:t xml:space="preserve"> </w:t>
      </w:r>
      <w:proofErr w:type="spellStart"/>
      <w:r w:rsidRPr="00C02987">
        <w:t>alokasi</w:t>
      </w:r>
      <w:proofErr w:type="spellEnd"/>
      <w:r w:rsidRPr="00C02987">
        <w:t xml:space="preserve"> </w:t>
      </w:r>
      <w:proofErr w:type="spellStart"/>
      <w:r w:rsidRPr="00C02987">
        <w:t>memori</w:t>
      </w:r>
      <w:proofErr w:type="spellEnd"/>
      <w:r w:rsidRPr="00C02987">
        <w:t xml:space="preserve">, </w:t>
      </w:r>
      <w:proofErr w:type="spellStart"/>
      <w:r w:rsidRPr="00C02987">
        <w:t>serta</w:t>
      </w:r>
      <w:proofErr w:type="spellEnd"/>
      <w:r w:rsidRPr="00C02987">
        <w:t xml:space="preserve"> error </w:t>
      </w:r>
      <w:proofErr w:type="spellStart"/>
      <w:r w:rsidRPr="00C02987">
        <w:t>saat</w:t>
      </w:r>
      <w:proofErr w:type="spellEnd"/>
      <w:r w:rsidRPr="00C02987">
        <w:t xml:space="preserve"> </w:t>
      </w:r>
      <w:proofErr w:type="spellStart"/>
      <w:r w:rsidRPr="00C02987">
        <w:t>membaca</w:t>
      </w:r>
      <w:proofErr w:type="spellEnd"/>
      <w:r w:rsidRPr="00C02987">
        <w:t xml:space="preserve"> string </w:t>
      </w:r>
      <w:proofErr w:type="spellStart"/>
      <w:r w:rsidRPr="00C02987">
        <w:t>berhasil</w:t>
      </w:r>
      <w:proofErr w:type="spellEnd"/>
      <w:r w:rsidRPr="00C02987">
        <w:t xml:space="preserve"> </w:t>
      </w:r>
      <w:proofErr w:type="spellStart"/>
      <w:r w:rsidRPr="00C02987">
        <w:t>diatasi</w:t>
      </w:r>
      <w:proofErr w:type="spellEnd"/>
      <w:r w:rsidRPr="00C02987">
        <w:t xml:space="preserve"> </w:t>
      </w:r>
      <w:proofErr w:type="spellStart"/>
      <w:r w:rsidRPr="00C02987">
        <w:t>melalui</w:t>
      </w:r>
      <w:proofErr w:type="spellEnd"/>
      <w:r w:rsidRPr="00C02987">
        <w:t xml:space="preserve"> debugging dan </w:t>
      </w:r>
      <w:proofErr w:type="spellStart"/>
      <w:r w:rsidRPr="00C02987">
        <w:t>perbaikan</w:t>
      </w:r>
      <w:proofErr w:type="spellEnd"/>
      <w:r w:rsidRPr="00C02987">
        <w:t xml:space="preserve"> </w:t>
      </w:r>
      <w:proofErr w:type="spellStart"/>
      <w:r w:rsidRPr="00C02987">
        <w:t>kode</w:t>
      </w:r>
      <w:proofErr w:type="spellEnd"/>
      <w:r w:rsidRPr="00C02987">
        <w:t xml:space="preserve">. Program juga </w:t>
      </w:r>
      <w:proofErr w:type="spellStart"/>
      <w:r w:rsidRPr="00C02987">
        <w:t>telah</w:t>
      </w:r>
      <w:proofErr w:type="spellEnd"/>
      <w:r w:rsidRPr="00C02987">
        <w:t xml:space="preserve"> </w:t>
      </w:r>
      <w:proofErr w:type="spellStart"/>
      <w:r w:rsidRPr="00C02987">
        <w:t>menyediakan</w:t>
      </w:r>
      <w:proofErr w:type="spellEnd"/>
      <w:r w:rsidRPr="00C02987">
        <w:t xml:space="preserve"> </w:t>
      </w:r>
      <w:proofErr w:type="spellStart"/>
      <w:r w:rsidRPr="00C02987">
        <w:t>fitur</w:t>
      </w:r>
      <w:proofErr w:type="spellEnd"/>
      <w:r w:rsidRPr="00C02987">
        <w:t xml:space="preserve"> </w:t>
      </w:r>
      <w:proofErr w:type="spellStart"/>
      <w:r w:rsidRPr="00C02987">
        <w:t>sesuai</w:t>
      </w:r>
      <w:proofErr w:type="spellEnd"/>
      <w:r w:rsidRPr="00C02987">
        <w:t xml:space="preserve"> </w:t>
      </w:r>
      <w:proofErr w:type="spellStart"/>
      <w:r w:rsidRPr="00C02987">
        <w:t>dengan</w:t>
      </w:r>
      <w:proofErr w:type="spellEnd"/>
      <w:r w:rsidRPr="00C02987">
        <w:t xml:space="preserve"> </w:t>
      </w:r>
      <w:proofErr w:type="spellStart"/>
      <w:r w:rsidRPr="00C02987">
        <w:t>spesifikasi</w:t>
      </w:r>
      <w:proofErr w:type="spellEnd"/>
      <w:r w:rsidRPr="00C02987">
        <w:t xml:space="preserve">, </w:t>
      </w:r>
      <w:proofErr w:type="spellStart"/>
      <w:r w:rsidRPr="00C02987">
        <w:t>termasuk</w:t>
      </w:r>
      <w:proofErr w:type="spellEnd"/>
      <w:r w:rsidRPr="00C02987">
        <w:t xml:space="preserve"> </w:t>
      </w:r>
      <w:proofErr w:type="spellStart"/>
      <w:r w:rsidRPr="00C02987">
        <w:t>menampilkan</w:t>
      </w:r>
      <w:proofErr w:type="spellEnd"/>
      <w:r w:rsidRPr="00C02987">
        <w:t xml:space="preserve"> data </w:t>
      </w:r>
      <w:proofErr w:type="spellStart"/>
      <w:r w:rsidRPr="00C02987">
        <w:t>berdasarkan</w:t>
      </w:r>
      <w:proofErr w:type="spellEnd"/>
      <w:r w:rsidRPr="00C02987">
        <w:t xml:space="preserve"> </w:t>
      </w:r>
      <w:proofErr w:type="spellStart"/>
      <w:r w:rsidRPr="00C02987">
        <w:t>pencarian</w:t>
      </w:r>
      <w:proofErr w:type="spellEnd"/>
      <w:r w:rsidRPr="00C02987">
        <w:t xml:space="preserve"> </w:t>
      </w:r>
      <w:proofErr w:type="spellStart"/>
      <w:r w:rsidRPr="00C02987">
        <w:t>serta</w:t>
      </w:r>
      <w:proofErr w:type="spellEnd"/>
      <w:r w:rsidRPr="00C02987">
        <w:t xml:space="preserve"> </w:t>
      </w:r>
      <w:proofErr w:type="spellStart"/>
      <w:r w:rsidRPr="00C02987">
        <w:t>ringkasan</w:t>
      </w:r>
      <w:proofErr w:type="spellEnd"/>
      <w:r w:rsidRPr="00C02987">
        <w:t xml:space="preserve"> </w:t>
      </w:r>
      <w:proofErr w:type="spellStart"/>
      <w:r w:rsidRPr="00C02987">
        <w:t>jumlah</w:t>
      </w:r>
      <w:proofErr w:type="spellEnd"/>
      <w:r w:rsidRPr="00C02987">
        <w:t xml:space="preserve"> </w:t>
      </w:r>
      <w:proofErr w:type="spellStart"/>
      <w:r w:rsidRPr="00C02987">
        <w:t>kota</w:t>
      </w:r>
      <w:proofErr w:type="spellEnd"/>
      <w:r w:rsidRPr="00C02987">
        <w:t xml:space="preserve"> dan </w:t>
      </w:r>
      <w:proofErr w:type="spellStart"/>
      <w:r w:rsidRPr="00C02987">
        <w:t>penduduk</w:t>
      </w:r>
      <w:proofErr w:type="spellEnd"/>
      <w:r w:rsidRPr="00C02987">
        <w:t>.</w:t>
      </w:r>
    </w:p>
    <w:sectPr w:rsidR="003411B1" w:rsidRPr="003411B1" w:rsidSect="00400EFD">
      <w:pgSz w:w="11940" w:h="16860"/>
      <w:pgMar w:top="1701" w:right="1167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E24C8" w14:textId="77777777" w:rsidR="0008278E" w:rsidRDefault="0008278E" w:rsidP="006B0002">
      <w:r>
        <w:separator/>
      </w:r>
    </w:p>
  </w:endnote>
  <w:endnote w:type="continuationSeparator" w:id="0">
    <w:p w14:paraId="0389967C" w14:textId="77777777" w:rsidR="0008278E" w:rsidRDefault="0008278E" w:rsidP="006B0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F301B" w14:textId="77777777" w:rsidR="0008278E" w:rsidRDefault="0008278E" w:rsidP="006B0002">
      <w:r>
        <w:separator/>
      </w:r>
    </w:p>
  </w:footnote>
  <w:footnote w:type="continuationSeparator" w:id="0">
    <w:p w14:paraId="38B55F22" w14:textId="77777777" w:rsidR="0008278E" w:rsidRDefault="0008278E" w:rsidP="006B00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AA7"/>
    <w:multiLevelType w:val="multilevel"/>
    <w:tmpl w:val="18FE2DCA"/>
    <w:lvl w:ilvl="0">
      <w:start w:val="3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3200B79"/>
    <w:multiLevelType w:val="hybridMultilevel"/>
    <w:tmpl w:val="9D5096F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8B7A57"/>
    <w:multiLevelType w:val="multilevel"/>
    <w:tmpl w:val="5914ECD8"/>
    <w:lvl w:ilvl="0">
      <w:start w:val="1"/>
      <w:numFmt w:val="decimal"/>
      <w:lvlText w:val="%1."/>
      <w:lvlJc w:val="left"/>
      <w:pPr>
        <w:ind w:left="1120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2010" w:hanging="360"/>
      </w:pPr>
    </w:lvl>
    <w:lvl w:ilvl="2">
      <w:numFmt w:val="bullet"/>
      <w:lvlText w:val="•"/>
      <w:lvlJc w:val="left"/>
      <w:pPr>
        <w:ind w:left="2901" w:hanging="360"/>
      </w:pPr>
    </w:lvl>
    <w:lvl w:ilvl="3">
      <w:numFmt w:val="bullet"/>
      <w:lvlText w:val="•"/>
      <w:lvlJc w:val="left"/>
      <w:pPr>
        <w:ind w:left="3791" w:hanging="360"/>
      </w:pPr>
    </w:lvl>
    <w:lvl w:ilvl="4">
      <w:numFmt w:val="bullet"/>
      <w:lvlText w:val="•"/>
      <w:lvlJc w:val="left"/>
      <w:pPr>
        <w:ind w:left="4682" w:hanging="360"/>
      </w:pPr>
    </w:lvl>
    <w:lvl w:ilvl="5">
      <w:numFmt w:val="bullet"/>
      <w:lvlText w:val="•"/>
      <w:lvlJc w:val="left"/>
      <w:pPr>
        <w:ind w:left="5573" w:hanging="360"/>
      </w:pPr>
    </w:lvl>
    <w:lvl w:ilvl="6">
      <w:numFmt w:val="bullet"/>
      <w:lvlText w:val="•"/>
      <w:lvlJc w:val="left"/>
      <w:pPr>
        <w:ind w:left="6463" w:hanging="360"/>
      </w:pPr>
    </w:lvl>
    <w:lvl w:ilvl="7">
      <w:numFmt w:val="bullet"/>
      <w:lvlText w:val="•"/>
      <w:lvlJc w:val="left"/>
      <w:pPr>
        <w:ind w:left="7354" w:hanging="360"/>
      </w:pPr>
    </w:lvl>
    <w:lvl w:ilvl="8">
      <w:numFmt w:val="bullet"/>
      <w:lvlText w:val="•"/>
      <w:lvlJc w:val="left"/>
      <w:pPr>
        <w:ind w:left="8245" w:hanging="360"/>
      </w:pPr>
    </w:lvl>
  </w:abstractNum>
  <w:abstractNum w:abstractNumId="3" w15:restartNumberingAfterBreak="0">
    <w:nsid w:val="0C3878EE"/>
    <w:multiLevelType w:val="hybridMultilevel"/>
    <w:tmpl w:val="1C16EBC0"/>
    <w:lvl w:ilvl="0" w:tplc="927C0E2C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CCB7256"/>
    <w:multiLevelType w:val="hybridMultilevel"/>
    <w:tmpl w:val="1C46FE4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CF1297B"/>
    <w:multiLevelType w:val="multilevel"/>
    <w:tmpl w:val="F5F09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EC1248E"/>
    <w:multiLevelType w:val="hybridMultilevel"/>
    <w:tmpl w:val="46882D8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0251E7D"/>
    <w:multiLevelType w:val="hybridMultilevel"/>
    <w:tmpl w:val="CADA9DB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25A2E38"/>
    <w:multiLevelType w:val="hybridMultilevel"/>
    <w:tmpl w:val="B8901646"/>
    <w:lvl w:ilvl="0" w:tplc="40090011">
      <w:start w:val="1"/>
      <w:numFmt w:val="decimal"/>
      <w:lvlText w:val="%1)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52D133C"/>
    <w:multiLevelType w:val="hybridMultilevel"/>
    <w:tmpl w:val="34FE79D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EE7ED9"/>
    <w:multiLevelType w:val="multilevel"/>
    <w:tmpl w:val="4D14682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18BC10FD"/>
    <w:multiLevelType w:val="hybridMultilevel"/>
    <w:tmpl w:val="F43072E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9771F86"/>
    <w:multiLevelType w:val="hybridMultilevel"/>
    <w:tmpl w:val="9D566A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A2701B2"/>
    <w:multiLevelType w:val="hybridMultilevel"/>
    <w:tmpl w:val="49C2ECB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ADD565C"/>
    <w:multiLevelType w:val="hybridMultilevel"/>
    <w:tmpl w:val="4802ECA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F9972DC"/>
    <w:multiLevelType w:val="hybridMultilevel"/>
    <w:tmpl w:val="059EE782"/>
    <w:lvl w:ilvl="0" w:tplc="641CFB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DA206F"/>
    <w:multiLevelType w:val="hybridMultilevel"/>
    <w:tmpl w:val="F84CFC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0261B68"/>
    <w:multiLevelType w:val="hybridMultilevel"/>
    <w:tmpl w:val="5706EDD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22AE34B4"/>
    <w:multiLevelType w:val="hybridMultilevel"/>
    <w:tmpl w:val="AD32DBF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5432C06"/>
    <w:multiLevelType w:val="hybridMultilevel"/>
    <w:tmpl w:val="1A36D988"/>
    <w:lvl w:ilvl="0" w:tplc="8162EC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EA0646"/>
    <w:multiLevelType w:val="hybridMultilevel"/>
    <w:tmpl w:val="C87E135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9DA4EDF"/>
    <w:multiLevelType w:val="hybridMultilevel"/>
    <w:tmpl w:val="6EBCBACA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29F97DFB"/>
    <w:multiLevelType w:val="hybridMultilevel"/>
    <w:tmpl w:val="674896E8"/>
    <w:lvl w:ilvl="0" w:tplc="1FE6085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BC15819"/>
    <w:multiLevelType w:val="hybridMultilevel"/>
    <w:tmpl w:val="1A48A6CC"/>
    <w:lvl w:ilvl="0" w:tplc="927C0E2C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2E03590B"/>
    <w:multiLevelType w:val="hybridMultilevel"/>
    <w:tmpl w:val="75F4833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E1F2561"/>
    <w:multiLevelType w:val="hybridMultilevel"/>
    <w:tmpl w:val="367C8DD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31319D6"/>
    <w:multiLevelType w:val="hybridMultilevel"/>
    <w:tmpl w:val="D6DA13F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3933E47"/>
    <w:multiLevelType w:val="hybridMultilevel"/>
    <w:tmpl w:val="CCF8F4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4B5486E"/>
    <w:multiLevelType w:val="multilevel"/>
    <w:tmpl w:val="382090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35053A5D"/>
    <w:multiLevelType w:val="hybridMultilevel"/>
    <w:tmpl w:val="6C3A52D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9AD644E"/>
    <w:multiLevelType w:val="hybridMultilevel"/>
    <w:tmpl w:val="9F7E4BB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15F22E2"/>
    <w:multiLevelType w:val="hybridMultilevel"/>
    <w:tmpl w:val="E38C38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1CA1A85"/>
    <w:multiLevelType w:val="hybridMultilevel"/>
    <w:tmpl w:val="D534B2AA"/>
    <w:lvl w:ilvl="0" w:tplc="55E2152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470AE5"/>
    <w:multiLevelType w:val="hybridMultilevel"/>
    <w:tmpl w:val="66425808"/>
    <w:lvl w:ilvl="0" w:tplc="927C0E2C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46DE03F2"/>
    <w:multiLevelType w:val="hybridMultilevel"/>
    <w:tmpl w:val="1D4C6DE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BA237AF"/>
    <w:multiLevelType w:val="multilevel"/>
    <w:tmpl w:val="FC3E80F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6" w15:restartNumberingAfterBreak="0">
    <w:nsid w:val="4D406011"/>
    <w:multiLevelType w:val="hybridMultilevel"/>
    <w:tmpl w:val="642A1EF4"/>
    <w:lvl w:ilvl="0" w:tplc="8E0E2A18">
      <w:start w:val="3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4DE341DA"/>
    <w:multiLevelType w:val="hybridMultilevel"/>
    <w:tmpl w:val="20B670A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4E1B333F"/>
    <w:multiLevelType w:val="hybridMultilevel"/>
    <w:tmpl w:val="052263D4"/>
    <w:lvl w:ilvl="0" w:tplc="0AF24BA8">
      <w:start w:val="4"/>
      <w:numFmt w:val="bullet"/>
      <w:lvlText w:val="-"/>
      <w:lvlJc w:val="left"/>
      <w:pPr>
        <w:ind w:left="14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39" w15:restartNumberingAfterBreak="0">
    <w:nsid w:val="4ED920B1"/>
    <w:multiLevelType w:val="hybridMultilevel"/>
    <w:tmpl w:val="B9128D6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4FE07C35"/>
    <w:multiLevelType w:val="hybridMultilevel"/>
    <w:tmpl w:val="2DD0F58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00C1E13"/>
    <w:multiLevelType w:val="multilevel"/>
    <w:tmpl w:val="FEF494C0"/>
    <w:lvl w:ilvl="0">
      <w:start w:val="1"/>
      <w:numFmt w:val="decimal"/>
      <w:lvlText w:val="%1."/>
      <w:lvlJc w:val="left"/>
      <w:pPr>
        <w:ind w:left="1120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2010" w:hanging="360"/>
      </w:pPr>
    </w:lvl>
    <w:lvl w:ilvl="2">
      <w:numFmt w:val="bullet"/>
      <w:lvlText w:val="•"/>
      <w:lvlJc w:val="left"/>
      <w:pPr>
        <w:ind w:left="2901" w:hanging="360"/>
      </w:pPr>
    </w:lvl>
    <w:lvl w:ilvl="3">
      <w:numFmt w:val="bullet"/>
      <w:lvlText w:val="•"/>
      <w:lvlJc w:val="left"/>
      <w:pPr>
        <w:ind w:left="3791" w:hanging="360"/>
      </w:pPr>
    </w:lvl>
    <w:lvl w:ilvl="4">
      <w:numFmt w:val="bullet"/>
      <w:lvlText w:val="•"/>
      <w:lvlJc w:val="left"/>
      <w:pPr>
        <w:ind w:left="4682" w:hanging="360"/>
      </w:pPr>
    </w:lvl>
    <w:lvl w:ilvl="5">
      <w:numFmt w:val="bullet"/>
      <w:lvlText w:val="•"/>
      <w:lvlJc w:val="left"/>
      <w:pPr>
        <w:ind w:left="5573" w:hanging="360"/>
      </w:pPr>
    </w:lvl>
    <w:lvl w:ilvl="6">
      <w:numFmt w:val="bullet"/>
      <w:lvlText w:val="•"/>
      <w:lvlJc w:val="left"/>
      <w:pPr>
        <w:ind w:left="6463" w:hanging="360"/>
      </w:pPr>
    </w:lvl>
    <w:lvl w:ilvl="7">
      <w:numFmt w:val="bullet"/>
      <w:lvlText w:val="•"/>
      <w:lvlJc w:val="left"/>
      <w:pPr>
        <w:ind w:left="7354" w:hanging="360"/>
      </w:pPr>
    </w:lvl>
    <w:lvl w:ilvl="8">
      <w:numFmt w:val="bullet"/>
      <w:lvlText w:val="•"/>
      <w:lvlJc w:val="left"/>
      <w:pPr>
        <w:ind w:left="8245" w:hanging="360"/>
      </w:pPr>
    </w:lvl>
  </w:abstractNum>
  <w:abstractNum w:abstractNumId="42" w15:restartNumberingAfterBreak="0">
    <w:nsid w:val="510279F8"/>
    <w:multiLevelType w:val="hybridMultilevel"/>
    <w:tmpl w:val="074E9F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1B8396B"/>
    <w:multiLevelType w:val="hybridMultilevel"/>
    <w:tmpl w:val="13DA09F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66D559D"/>
    <w:multiLevelType w:val="hybridMultilevel"/>
    <w:tmpl w:val="F47852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73B2B5B"/>
    <w:multiLevelType w:val="hybridMultilevel"/>
    <w:tmpl w:val="3006C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AD55C45"/>
    <w:multiLevelType w:val="multilevel"/>
    <w:tmpl w:val="12E2AA3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7" w15:restartNumberingAfterBreak="0">
    <w:nsid w:val="5BD66F14"/>
    <w:multiLevelType w:val="multilevel"/>
    <w:tmpl w:val="A1B8B4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8" w15:restartNumberingAfterBreak="0">
    <w:nsid w:val="5C167634"/>
    <w:multiLevelType w:val="hybridMultilevel"/>
    <w:tmpl w:val="0D5CF5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CD93BF6"/>
    <w:multiLevelType w:val="multilevel"/>
    <w:tmpl w:val="3DF2BC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72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72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72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72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72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720"/>
      </w:pPr>
    </w:lvl>
  </w:abstractNum>
  <w:abstractNum w:abstractNumId="50" w15:restartNumberingAfterBreak="0">
    <w:nsid w:val="5DED0F50"/>
    <w:multiLevelType w:val="hybridMultilevel"/>
    <w:tmpl w:val="156405B0"/>
    <w:lvl w:ilvl="0" w:tplc="E22E87A4">
      <w:start w:val="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619F49CF"/>
    <w:multiLevelType w:val="multilevel"/>
    <w:tmpl w:val="78FA8994"/>
    <w:lvl w:ilvl="0">
      <w:start w:val="1"/>
      <w:numFmt w:val="upperLetter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asciiTheme="majorHAnsi" w:eastAsiaTheme="majorEastAsia" w:hAnsiTheme="majorHAnsi" w:cstheme="majorBidi"/>
      </w:r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2" w15:restartNumberingAfterBreak="0">
    <w:nsid w:val="61FF4227"/>
    <w:multiLevelType w:val="multilevel"/>
    <w:tmpl w:val="B044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3" w15:restartNumberingAfterBreak="0">
    <w:nsid w:val="62EF29D4"/>
    <w:multiLevelType w:val="hybridMultilevel"/>
    <w:tmpl w:val="2D92A442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43459B7"/>
    <w:multiLevelType w:val="hybridMultilevel"/>
    <w:tmpl w:val="F5B24D78"/>
    <w:lvl w:ilvl="0" w:tplc="2824415A">
      <w:start w:val="2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5" w15:restartNumberingAfterBreak="0">
    <w:nsid w:val="64A612C3"/>
    <w:multiLevelType w:val="hybridMultilevel"/>
    <w:tmpl w:val="72C8D4BC"/>
    <w:lvl w:ilvl="0" w:tplc="2824415A">
      <w:start w:val="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 w15:restartNumberingAfterBreak="0">
    <w:nsid w:val="684E4EF6"/>
    <w:multiLevelType w:val="hybridMultilevel"/>
    <w:tmpl w:val="859AC820"/>
    <w:lvl w:ilvl="0" w:tplc="967CAE98">
      <w:start w:val="6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7" w15:restartNumberingAfterBreak="0">
    <w:nsid w:val="68E55B8F"/>
    <w:multiLevelType w:val="multilevel"/>
    <w:tmpl w:val="6DAA88BE"/>
    <w:lvl w:ilvl="0">
      <w:start w:val="2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8" w15:restartNumberingAfterBreak="0">
    <w:nsid w:val="6B822F02"/>
    <w:multiLevelType w:val="hybridMultilevel"/>
    <w:tmpl w:val="FE08047E"/>
    <w:lvl w:ilvl="0" w:tplc="927C0E2C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6EDE0D42"/>
    <w:multiLevelType w:val="hybridMultilevel"/>
    <w:tmpl w:val="D07CC178"/>
    <w:lvl w:ilvl="0" w:tplc="8162EC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F914F8B"/>
    <w:multiLevelType w:val="hybridMultilevel"/>
    <w:tmpl w:val="9AF65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2130609"/>
    <w:multiLevelType w:val="hybridMultilevel"/>
    <w:tmpl w:val="50A4F8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73D465CC"/>
    <w:multiLevelType w:val="hybridMultilevel"/>
    <w:tmpl w:val="1884F1E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6F44730"/>
    <w:multiLevelType w:val="hybridMultilevel"/>
    <w:tmpl w:val="A5C0542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4" w15:restartNumberingAfterBreak="0">
    <w:nsid w:val="77781991"/>
    <w:multiLevelType w:val="hybridMultilevel"/>
    <w:tmpl w:val="9188773E"/>
    <w:lvl w:ilvl="0" w:tplc="33EC355C">
      <w:start w:val="1"/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78563CC5"/>
    <w:multiLevelType w:val="hybridMultilevel"/>
    <w:tmpl w:val="A9AA7F5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7914461D"/>
    <w:multiLevelType w:val="hybridMultilevel"/>
    <w:tmpl w:val="F070784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A445D21"/>
    <w:multiLevelType w:val="multilevel"/>
    <w:tmpl w:val="E4843F0C"/>
    <w:lvl w:ilvl="0">
      <w:start w:val="2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8" w15:restartNumberingAfterBreak="0">
    <w:nsid w:val="7BD312F9"/>
    <w:multiLevelType w:val="hybridMultilevel"/>
    <w:tmpl w:val="4804396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9" w15:restartNumberingAfterBreak="0">
    <w:nsid w:val="7CBD41C6"/>
    <w:multiLevelType w:val="multilevel"/>
    <w:tmpl w:val="32425BE2"/>
    <w:lvl w:ilvl="0">
      <w:start w:val="1"/>
      <w:numFmt w:val="decimal"/>
      <w:lvlText w:val="%1."/>
      <w:lvlJc w:val="left"/>
      <w:pPr>
        <w:ind w:left="400" w:hanging="224"/>
      </w:pPr>
      <w:rPr>
        <w:rFonts w:ascii="Times New Roman" w:eastAsia="Times New Roman" w:hAnsi="Times New Roman" w:cs="Times New Roman"/>
        <w:b/>
        <w:sz w:val="22"/>
        <w:szCs w:val="22"/>
      </w:rPr>
    </w:lvl>
    <w:lvl w:ilvl="1">
      <w:numFmt w:val="bullet"/>
      <w:lvlText w:val="❖"/>
      <w:lvlJc w:val="left"/>
      <w:pPr>
        <w:ind w:left="11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2">
      <w:numFmt w:val="bullet"/>
      <w:lvlText w:val="•"/>
      <w:lvlJc w:val="left"/>
      <w:pPr>
        <w:ind w:left="2109" w:hanging="360"/>
      </w:pPr>
    </w:lvl>
    <w:lvl w:ilvl="3">
      <w:numFmt w:val="bullet"/>
      <w:lvlText w:val="•"/>
      <w:lvlJc w:val="left"/>
      <w:pPr>
        <w:ind w:left="3099" w:hanging="360"/>
      </w:pPr>
    </w:lvl>
    <w:lvl w:ilvl="4">
      <w:numFmt w:val="bullet"/>
      <w:lvlText w:val="•"/>
      <w:lvlJc w:val="left"/>
      <w:pPr>
        <w:ind w:left="4088" w:hanging="360"/>
      </w:pPr>
    </w:lvl>
    <w:lvl w:ilvl="5">
      <w:numFmt w:val="bullet"/>
      <w:lvlText w:val="•"/>
      <w:lvlJc w:val="left"/>
      <w:pPr>
        <w:ind w:left="5078" w:hanging="360"/>
      </w:pPr>
    </w:lvl>
    <w:lvl w:ilvl="6">
      <w:numFmt w:val="bullet"/>
      <w:lvlText w:val="•"/>
      <w:lvlJc w:val="left"/>
      <w:pPr>
        <w:ind w:left="6068" w:hanging="360"/>
      </w:pPr>
    </w:lvl>
    <w:lvl w:ilvl="7">
      <w:numFmt w:val="bullet"/>
      <w:lvlText w:val="•"/>
      <w:lvlJc w:val="left"/>
      <w:pPr>
        <w:ind w:left="7057" w:hanging="360"/>
      </w:pPr>
    </w:lvl>
    <w:lvl w:ilvl="8">
      <w:numFmt w:val="bullet"/>
      <w:lvlText w:val="•"/>
      <w:lvlJc w:val="left"/>
      <w:pPr>
        <w:ind w:left="8047" w:hanging="360"/>
      </w:pPr>
    </w:lvl>
  </w:abstractNum>
  <w:abstractNum w:abstractNumId="70" w15:restartNumberingAfterBreak="0">
    <w:nsid w:val="7D31151C"/>
    <w:multiLevelType w:val="hybridMultilevel"/>
    <w:tmpl w:val="C4EC38B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7DC307E9"/>
    <w:multiLevelType w:val="hybridMultilevel"/>
    <w:tmpl w:val="52B8F3DC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2" w15:restartNumberingAfterBreak="0">
    <w:nsid w:val="7DE0590F"/>
    <w:multiLevelType w:val="hybridMultilevel"/>
    <w:tmpl w:val="377E37D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58058227">
    <w:abstractNumId w:val="51"/>
  </w:num>
  <w:num w:numId="2" w16cid:durableId="1017855623">
    <w:abstractNumId w:val="72"/>
  </w:num>
  <w:num w:numId="3" w16cid:durableId="2095204197">
    <w:abstractNumId w:val="59"/>
  </w:num>
  <w:num w:numId="4" w16cid:durableId="862480883">
    <w:abstractNumId w:val="48"/>
  </w:num>
  <w:num w:numId="5" w16cid:durableId="830490219">
    <w:abstractNumId w:val="15"/>
  </w:num>
  <w:num w:numId="6" w16cid:durableId="1859155205">
    <w:abstractNumId w:val="19"/>
  </w:num>
  <w:num w:numId="7" w16cid:durableId="1626696085">
    <w:abstractNumId w:val="30"/>
  </w:num>
  <w:num w:numId="8" w16cid:durableId="2043245116">
    <w:abstractNumId w:val="26"/>
  </w:num>
  <w:num w:numId="9" w16cid:durableId="224535877">
    <w:abstractNumId w:val="60"/>
  </w:num>
  <w:num w:numId="10" w16cid:durableId="90248573">
    <w:abstractNumId w:val="49"/>
  </w:num>
  <w:num w:numId="11" w16cid:durableId="1450853098">
    <w:abstractNumId w:val="45"/>
  </w:num>
  <w:num w:numId="12" w16cid:durableId="453643194">
    <w:abstractNumId w:val="22"/>
  </w:num>
  <w:num w:numId="13" w16cid:durableId="1270507980">
    <w:abstractNumId w:val="9"/>
  </w:num>
  <w:num w:numId="14" w16cid:durableId="15624929">
    <w:abstractNumId w:val="5"/>
  </w:num>
  <w:num w:numId="15" w16cid:durableId="1787309337">
    <w:abstractNumId w:val="44"/>
  </w:num>
  <w:num w:numId="16" w16cid:durableId="358966811">
    <w:abstractNumId w:val="52"/>
  </w:num>
  <w:num w:numId="17" w16cid:durableId="291398627">
    <w:abstractNumId w:val="47"/>
  </w:num>
  <w:num w:numId="18" w16cid:durableId="1572931024">
    <w:abstractNumId w:val="28"/>
  </w:num>
  <w:num w:numId="19" w16cid:durableId="295838287">
    <w:abstractNumId w:val="70"/>
  </w:num>
  <w:num w:numId="20" w16cid:durableId="655033275">
    <w:abstractNumId w:val="18"/>
  </w:num>
  <w:num w:numId="21" w16cid:durableId="1517840790">
    <w:abstractNumId w:val="27"/>
  </w:num>
  <w:num w:numId="22" w16cid:durableId="80764714">
    <w:abstractNumId w:val="25"/>
  </w:num>
  <w:num w:numId="23" w16cid:durableId="1067335323">
    <w:abstractNumId w:val="46"/>
  </w:num>
  <w:num w:numId="24" w16cid:durableId="1666085852">
    <w:abstractNumId w:val="55"/>
  </w:num>
  <w:num w:numId="25" w16cid:durableId="365445384">
    <w:abstractNumId w:val="8"/>
  </w:num>
  <w:num w:numId="26" w16cid:durableId="514851835">
    <w:abstractNumId w:val="54"/>
  </w:num>
  <w:num w:numId="27" w16cid:durableId="1002048759">
    <w:abstractNumId w:val="10"/>
  </w:num>
  <w:num w:numId="28" w16cid:durableId="180439496">
    <w:abstractNumId w:val="58"/>
  </w:num>
  <w:num w:numId="29" w16cid:durableId="230895335">
    <w:abstractNumId w:val="0"/>
  </w:num>
  <w:num w:numId="30" w16cid:durableId="1820419120">
    <w:abstractNumId w:val="33"/>
  </w:num>
  <w:num w:numId="31" w16cid:durableId="87895994">
    <w:abstractNumId w:val="23"/>
  </w:num>
  <w:num w:numId="32" w16cid:durableId="1637564029">
    <w:abstractNumId w:val="3"/>
  </w:num>
  <w:num w:numId="33" w16cid:durableId="1011034449">
    <w:abstractNumId w:val="57"/>
  </w:num>
  <w:num w:numId="34" w16cid:durableId="660426197">
    <w:abstractNumId w:val="51"/>
  </w:num>
  <w:num w:numId="35" w16cid:durableId="13464590">
    <w:abstractNumId w:val="35"/>
  </w:num>
  <w:num w:numId="36" w16cid:durableId="264389438">
    <w:abstractNumId w:val="50"/>
  </w:num>
  <w:num w:numId="37" w16cid:durableId="466509109">
    <w:abstractNumId w:val="67"/>
  </w:num>
  <w:num w:numId="38" w16cid:durableId="364333090">
    <w:abstractNumId w:val="68"/>
  </w:num>
  <w:num w:numId="39" w16cid:durableId="1241449852">
    <w:abstractNumId w:val="64"/>
  </w:num>
  <w:num w:numId="40" w16cid:durableId="1590579428">
    <w:abstractNumId w:val="6"/>
  </w:num>
  <w:num w:numId="41" w16cid:durableId="1415590360">
    <w:abstractNumId w:val="66"/>
  </w:num>
  <w:num w:numId="42" w16cid:durableId="1439790457">
    <w:abstractNumId w:val="71"/>
  </w:num>
  <w:num w:numId="43" w16cid:durableId="1038243140">
    <w:abstractNumId w:val="34"/>
  </w:num>
  <w:num w:numId="44" w16cid:durableId="1847132403">
    <w:abstractNumId w:val="20"/>
  </w:num>
  <w:num w:numId="45" w16cid:durableId="1244412625">
    <w:abstractNumId w:val="24"/>
  </w:num>
  <w:num w:numId="46" w16cid:durableId="1824657625">
    <w:abstractNumId w:val="7"/>
  </w:num>
  <w:num w:numId="47" w16cid:durableId="528373360">
    <w:abstractNumId w:val="36"/>
  </w:num>
  <w:num w:numId="48" w16cid:durableId="962618026">
    <w:abstractNumId w:val="65"/>
  </w:num>
  <w:num w:numId="49" w16cid:durableId="1265189432">
    <w:abstractNumId w:val="32"/>
  </w:num>
  <w:num w:numId="50" w16cid:durableId="1232157251">
    <w:abstractNumId w:val="56"/>
  </w:num>
  <w:num w:numId="51" w16cid:durableId="1606574133">
    <w:abstractNumId w:val="14"/>
  </w:num>
  <w:num w:numId="52" w16cid:durableId="1933470693">
    <w:abstractNumId w:val="4"/>
  </w:num>
  <w:num w:numId="53" w16cid:durableId="1227766165">
    <w:abstractNumId w:val="37"/>
  </w:num>
  <w:num w:numId="54" w16cid:durableId="1255631531">
    <w:abstractNumId w:val="63"/>
  </w:num>
  <w:num w:numId="55" w16cid:durableId="566572332">
    <w:abstractNumId w:val="11"/>
  </w:num>
  <w:num w:numId="56" w16cid:durableId="1365251784">
    <w:abstractNumId w:val="17"/>
  </w:num>
  <w:num w:numId="57" w16cid:durableId="139423216">
    <w:abstractNumId w:val="42"/>
  </w:num>
  <w:num w:numId="58" w16cid:durableId="126825877">
    <w:abstractNumId w:val="31"/>
  </w:num>
  <w:num w:numId="59" w16cid:durableId="716398946">
    <w:abstractNumId w:val="4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980725159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1226379728">
    <w:abstractNumId w:val="38"/>
  </w:num>
  <w:num w:numId="62" w16cid:durableId="1837455782">
    <w:abstractNumId w:val="69"/>
  </w:num>
  <w:num w:numId="63" w16cid:durableId="156191086">
    <w:abstractNumId w:val="39"/>
  </w:num>
  <w:num w:numId="64" w16cid:durableId="1578661448">
    <w:abstractNumId w:val="62"/>
  </w:num>
  <w:num w:numId="65" w16cid:durableId="1858612133">
    <w:abstractNumId w:val="1"/>
  </w:num>
  <w:num w:numId="66" w16cid:durableId="63454676">
    <w:abstractNumId w:val="21"/>
  </w:num>
  <w:num w:numId="67" w16cid:durableId="1291282374">
    <w:abstractNumId w:val="43"/>
  </w:num>
  <w:num w:numId="68" w16cid:durableId="1933539406">
    <w:abstractNumId w:val="53"/>
  </w:num>
  <w:num w:numId="69" w16cid:durableId="1626236371">
    <w:abstractNumId w:val="16"/>
  </w:num>
  <w:num w:numId="70" w16cid:durableId="1678078402">
    <w:abstractNumId w:val="61"/>
  </w:num>
  <w:num w:numId="71" w16cid:durableId="915285064">
    <w:abstractNumId w:val="13"/>
  </w:num>
  <w:num w:numId="72" w16cid:durableId="129522852">
    <w:abstractNumId w:val="12"/>
  </w:num>
  <w:num w:numId="73" w16cid:durableId="1048455581">
    <w:abstractNumId w:val="40"/>
  </w:num>
  <w:num w:numId="74" w16cid:durableId="119481062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13E"/>
    <w:rsid w:val="000170CB"/>
    <w:rsid w:val="0002113E"/>
    <w:rsid w:val="00025063"/>
    <w:rsid w:val="00033075"/>
    <w:rsid w:val="00033295"/>
    <w:rsid w:val="00064D5A"/>
    <w:rsid w:val="0007065E"/>
    <w:rsid w:val="000775F3"/>
    <w:rsid w:val="0008278E"/>
    <w:rsid w:val="00082E8C"/>
    <w:rsid w:val="000B3F8A"/>
    <w:rsid w:val="000D60B1"/>
    <w:rsid w:val="000D6C60"/>
    <w:rsid w:val="000F7984"/>
    <w:rsid w:val="001139C9"/>
    <w:rsid w:val="001265BE"/>
    <w:rsid w:val="00144D55"/>
    <w:rsid w:val="001C6AD5"/>
    <w:rsid w:val="001D2122"/>
    <w:rsid w:val="001D73AA"/>
    <w:rsid w:val="001E0D48"/>
    <w:rsid w:val="001F6FEB"/>
    <w:rsid w:val="002365ED"/>
    <w:rsid w:val="00275F98"/>
    <w:rsid w:val="002770E6"/>
    <w:rsid w:val="002775CE"/>
    <w:rsid w:val="00283E65"/>
    <w:rsid w:val="00292ACA"/>
    <w:rsid w:val="002A11B7"/>
    <w:rsid w:val="002A197F"/>
    <w:rsid w:val="002D5CCA"/>
    <w:rsid w:val="00304994"/>
    <w:rsid w:val="00304FE7"/>
    <w:rsid w:val="00305992"/>
    <w:rsid w:val="00324943"/>
    <w:rsid w:val="003337B8"/>
    <w:rsid w:val="003411B1"/>
    <w:rsid w:val="003A45FB"/>
    <w:rsid w:val="003C11B9"/>
    <w:rsid w:val="00400EFD"/>
    <w:rsid w:val="00406663"/>
    <w:rsid w:val="00433F5C"/>
    <w:rsid w:val="00440367"/>
    <w:rsid w:val="00443142"/>
    <w:rsid w:val="004516B7"/>
    <w:rsid w:val="004539DA"/>
    <w:rsid w:val="00465D9D"/>
    <w:rsid w:val="004742E5"/>
    <w:rsid w:val="004A1528"/>
    <w:rsid w:val="004A1A87"/>
    <w:rsid w:val="004A2FA6"/>
    <w:rsid w:val="004C6C9C"/>
    <w:rsid w:val="004D602F"/>
    <w:rsid w:val="004F3A51"/>
    <w:rsid w:val="004F4409"/>
    <w:rsid w:val="00503A67"/>
    <w:rsid w:val="00515A00"/>
    <w:rsid w:val="005330AA"/>
    <w:rsid w:val="0053431B"/>
    <w:rsid w:val="0054601D"/>
    <w:rsid w:val="00575EC6"/>
    <w:rsid w:val="00596B2B"/>
    <w:rsid w:val="005C698B"/>
    <w:rsid w:val="005E18F3"/>
    <w:rsid w:val="00611986"/>
    <w:rsid w:val="00616476"/>
    <w:rsid w:val="006276F6"/>
    <w:rsid w:val="006458ED"/>
    <w:rsid w:val="00654130"/>
    <w:rsid w:val="0069717F"/>
    <w:rsid w:val="006B0002"/>
    <w:rsid w:val="006D515A"/>
    <w:rsid w:val="006E622F"/>
    <w:rsid w:val="0071253A"/>
    <w:rsid w:val="00712D95"/>
    <w:rsid w:val="0079344C"/>
    <w:rsid w:val="007A1CB1"/>
    <w:rsid w:val="007C1062"/>
    <w:rsid w:val="007E3D1A"/>
    <w:rsid w:val="007E5404"/>
    <w:rsid w:val="00817B96"/>
    <w:rsid w:val="00821FF6"/>
    <w:rsid w:val="00865A19"/>
    <w:rsid w:val="00894438"/>
    <w:rsid w:val="0089568B"/>
    <w:rsid w:val="00904311"/>
    <w:rsid w:val="00911E3F"/>
    <w:rsid w:val="00932D5D"/>
    <w:rsid w:val="00950DD7"/>
    <w:rsid w:val="00955041"/>
    <w:rsid w:val="00974456"/>
    <w:rsid w:val="0099532A"/>
    <w:rsid w:val="009A46B0"/>
    <w:rsid w:val="009A6B39"/>
    <w:rsid w:val="009D2F25"/>
    <w:rsid w:val="009F6998"/>
    <w:rsid w:val="00A02EF9"/>
    <w:rsid w:val="00A07BD7"/>
    <w:rsid w:val="00A252A2"/>
    <w:rsid w:val="00A45662"/>
    <w:rsid w:val="00A47376"/>
    <w:rsid w:val="00A75D8C"/>
    <w:rsid w:val="00A7611D"/>
    <w:rsid w:val="00A83A99"/>
    <w:rsid w:val="00A90712"/>
    <w:rsid w:val="00A9546B"/>
    <w:rsid w:val="00AA4BB9"/>
    <w:rsid w:val="00AB397B"/>
    <w:rsid w:val="00AB49F5"/>
    <w:rsid w:val="00AC60F1"/>
    <w:rsid w:val="00AD6514"/>
    <w:rsid w:val="00AE0534"/>
    <w:rsid w:val="00AF5620"/>
    <w:rsid w:val="00AF7204"/>
    <w:rsid w:val="00B236A6"/>
    <w:rsid w:val="00B24379"/>
    <w:rsid w:val="00B25813"/>
    <w:rsid w:val="00B260C8"/>
    <w:rsid w:val="00B31C6C"/>
    <w:rsid w:val="00B3711E"/>
    <w:rsid w:val="00B7499A"/>
    <w:rsid w:val="00B801F7"/>
    <w:rsid w:val="00B836E8"/>
    <w:rsid w:val="00BA71BF"/>
    <w:rsid w:val="00BB145A"/>
    <w:rsid w:val="00BC2A18"/>
    <w:rsid w:val="00BD57E4"/>
    <w:rsid w:val="00BE44F0"/>
    <w:rsid w:val="00C02987"/>
    <w:rsid w:val="00C2415C"/>
    <w:rsid w:val="00C30B40"/>
    <w:rsid w:val="00C369D2"/>
    <w:rsid w:val="00C55FAF"/>
    <w:rsid w:val="00C65375"/>
    <w:rsid w:val="00C87387"/>
    <w:rsid w:val="00C94EC2"/>
    <w:rsid w:val="00CB54E1"/>
    <w:rsid w:val="00CC0C3D"/>
    <w:rsid w:val="00CE2AE1"/>
    <w:rsid w:val="00D04677"/>
    <w:rsid w:val="00D464C6"/>
    <w:rsid w:val="00D57817"/>
    <w:rsid w:val="00D60ECB"/>
    <w:rsid w:val="00D66F30"/>
    <w:rsid w:val="00DA7274"/>
    <w:rsid w:val="00DB057E"/>
    <w:rsid w:val="00DB5F0A"/>
    <w:rsid w:val="00DB777D"/>
    <w:rsid w:val="00DC7CC1"/>
    <w:rsid w:val="00DD1516"/>
    <w:rsid w:val="00DE5E71"/>
    <w:rsid w:val="00E035E6"/>
    <w:rsid w:val="00E10111"/>
    <w:rsid w:val="00E14556"/>
    <w:rsid w:val="00E20850"/>
    <w:rsid w:val="00E3009D"/>
    <w:rsid w:val="00E333A1"/>
    <w:rsid w:val="00E42B09"/>
    <w:rsid w:val="00E651F6"/>
    <w:rsid w:val="00E70132"/>
    <w:rsid w:val="00E7154A"/>
    <w:rsid w:val="00EA4FF7"/>
    <w:rsid w:val="00EC4F7D"/>
    <w:rsid w:val="00ED3026"/>
    <w:rsid w:val="00ED32D9"/>
    <w:rsid w:val="00ED497B"/>
    <w:rsid w:val="00EE64BF"/>
    <w:rsid w:val="00EF7771"/>
    <w:rsid w:val="00F03749"/>
    <w:rsid w:val="00F1029B"/>
    <w:rsid w:val="00F2382C"/>
    <w:rsid w:val="00F42618"/>
    <w:rsid w:val="00F44583"/>
    <w:rsid w:val="00F607C9"/>
    <w:rsid w:val="00F65FFB"/>
    <w:rsid w:val="00F7345F"/>
    <w:rsid w:val="00F744C1"/>
    <w:rsid w:val="00FC2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."/>
  <w:listSeparator w:val=","/>
  <w14:docId w14:val="63AAB644"/>
  <w15:docId w15:val="{FDBFA58A-EFC5-417F-99E1-DE356D0E2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BA71B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D6514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F1029B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365F91" w:themeColor="accent1" w:themeShade="BF"/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EE64BF"/>
    <w:pPr>
      <w:tabs>
        <w:tab w:val="left" w:pos="480"/>
        <w:tab w:val="right" w:leader="dot" w:pos="961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F1029B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E64BF"/>
    <w:pPr>
      <w:spacing w:after="100"/>
      <w:ind w:left="200"/>
    </w:pPr>
  </w:style>
  <w:style w:type="table" w:styleId="TableGrid">
    <w:name w:val="Table Grid"/>
    <w:basedOn w:val="TableNormal"/>
    <w:uiPriority w:val="59"/>
    <w:rsid w:val="00D46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00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0002"/>
  </w:style>
  <w:style w:type="paragraph" w:styleId="Footer">
    <w:name w:val="footer"/>
    <w:basedOn w:val="Normal"/>
    <w:link w:val="FooterChar"/>
    <w:uiPriority w:val="99"/>
    <w:unhideWhenUsed/>
    <w:rsid w:val="006B00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00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1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0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6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5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1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7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9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CE6230A-C243-4808-AF16-8C3936B54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DIMAS ARTHA HARFIANTO</cp:lastModifiedBy>
  <cp:revision>2</cp:revision>
  <cp:lastPrinted>2025-03-07T03:26:00Z</cp:lastPrinted>
  <dcterms:created xsi:type="dcterms:W3CDTF">2025-03-27T19:25:00Z</dcterms:created>
  <dcterms:modified xsi:type="dcterms:W3CDTF">2025-03-27T19:25:00Z</dcterms:modified>
</cp:coreProperties>
</file>